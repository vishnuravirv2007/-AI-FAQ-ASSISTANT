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480"/>
        <w:ind w:firstLine="0"/>
      </w:pPr>
      <w:bookmarkStart w:id="0" w:name="_heading=h.y8n3j6nbe3eu"/>
      <w:bookmarkEnd w:id="0"/>
      <w:r>
        <w:rPr>
          <w:rFonts w:ascii="Times New Roman" w:eastAsia="Times New Roman" w:cs="Times New Roman" w:hAnsi="Times New Roman"/>
          <w:sz w:val="46"/>
          <w:szCs w:val="46"/>
          <w:rtl/>
        </w:rPr>
        <w:t>AI FAQ Assistant AI  - AI-powered FAQ and customer support automation.</w:t>
      </w:r>
    </w:p>
    <w:p>
      <w:pPr>
        <w:pStyle w:val="2"/>
        <w:spacing w:after="80"/>
        <w:rPr>
          <w:rFonts w:ascii="Times New Roman" w:eastAsia="Times New Roman" w:cs="Times New Roman" w:hAnsi="Times New Roman"/>
          <w:sz w:val="34"/>
          <w:szCs w:val="34"/>
          <w:rtl/>
        </w:rPr>
      </w:pPr>
      <w:bookmarkStart w:id="1" w:name="_heading=h.dcqimxqes9gb"/>
      <w:bookmarkEnd w:id="1"/>
      <w:r>
        <w:rPr>
          <w:rFonts w:ascii="Times New Roman" w:eastAsia="Times New Roman" w:cs="Times New Roman" w:hAnsi="Times New Roman"/>
          <w:sz w:val="34"/>
          <w:szCs w:val="34"/>
          <w:rtl/>
        </w:rPr>
        <w:t>Introduction</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Project Title            :   AI FAQ ASSISTANT</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TEAM ID                 :  SWTID-2026-1578</w:t>
      </w:r>
      <w:bookmarkStart w:id="2" w:name="_GoBack"/>
      <w:bookmarkEnd w:id="2"/>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 xml:space="preserve"> TEAM LEADE R    :   Vishnu priya . R</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 xml:space="preserve">                                     (vishnuravirv2007@gmail. com)</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ROLE                      :     CODING AND DEVELOPMENT</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 xml:space="preserve"> TEAM MEMBER   :     Vishnupriya . G   </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 xml:space="preserve">                                      (vishnupriya 9442@gmail. com)</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ROLE                      :     DOCUMENT CREATER</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 xml:space="preserve">TEAM MEMBER    :     Yuvasree. R </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 xml:space="preserve">                                      ( yuvasreeyuva07@gmail. com)</w:t>
      </w:r>
    </w:p>
    <w:p>
      <w:pPr>
        <w:pStyle w:val="2"/>
        <w:spacing w:after="80"/>
        <w:rPr>
          <w:rFonts w:ascii="Times New Roman" w:eastAsia="Times New Roman" w:cs="Times New Roman" w:hAnsi="Times New Roman"/>
          <w:sz w:val="34"/>
          <w:szCs w:val="34"/>
          <w:rtl/>
        </w:rPr>
      </w:pPr>
      <w:r>
        <w:rPr>
          <w:rFonts w:ascii="Times New Roman" w:eastAsia="Times New Roman" w:cs="Times New Roman" w:hAnsi="Times New Roman"/>
          <w:sz w:val="34"/>
          <w:szCs w:val="34"/>
          <w:rtl/>
        </w:rPr>
        <w:t>ROLE                      :     DEMO VIDEO</w:t>
      </w:r>
    </w:p>
    <w:p>
      <w:pPr>
        <w:pStyle w:val="2"/>
        <w:spacing w:after="80"/>
        <w:rPr>
          <w:rFonts w:ascii="Times New Roman" w:eastAsia="Times New Roman" w:cs="Times New Roman" w:hAnsi="Times New Roman"/>
          <w:sz w:val="34"/>
          <w:szCs w:val="34"/>
          <w:highlight w:val="yellow"/>
          <w:rtl/>
        </w:rPr>
      </w:pPr>
    </w:p>
    <w:p>
      <w:pPr>
        <w:pStyle w:val="2"/>
        <w:spacing w:after="80"/>
      </w:pPr>
      <w:r>
        <w:rPr>
          <w:rFonts w:ascii="Times New Roman" w:eastAsia="Times New Roman" w:cs="Times New Roman" w:hAnsi="Times New Roman"/>
          <w:sz w:val="34"/>
          <w:szCs w:val="34"/>
          <w:rtl/>
        </w:rPr>
        <w:t>Description</w:t>
      </w:r>
    </w:p>
    <w:p>
      <w:pPr>
        <w:spacing w:before="240" w:after="240"/>
      </w:pPr>
      <w:r>
        <w:rPr>
          <w:rFonts w:ascii="Times New Roman" w:eastAsia="Times New Roman" w:cs="Times New Roman" w:hAnsi="Times New Roman"/>
          <w:sz w:val="26"/>
          <w:szCs w:val="26"/>
          <w:rtl/>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spacing w:before="240" w:after="240"/>
      </w:pPr>
      <w:r>
        <w:rPr>
          <w:rFonts w:ascii="Times New Roman" w:eastAsia="Times New Roman" w:cs="Times New Roman" w:hAnsi="Times New Roman"/>
          <w:sz w:val="26"/>
          <w:szCs w:val="26"/>
          <w:rtl/>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pStyle w:val="2"/>
        <w:spacing w:after="80"/>
      </w:pPr>
      <w:bookmarkStart w:id="3" w:name="_heading=h.n1ofnkdhiv4e"/>
      <w:bookmarkEnd w:id="3"/>
      <w:r>
        <w:rPr>
          <w:rFonts w:ascii="Times New Roman" w:eastAsia="Times New Roman" w:cs="Times New Roman" w:hAnsi="Times New Roman"/>
          <w:sz w:val="34"/>
          <w:szCs w:val="34"/>
          <w:rtl/>
        </w:rPr>
        <w:t>Scenario-Based Case Study</w:t>
      </w:r>
    </w:p>
    <w:p>
      <w:pPr>
        <w:pStyle w:val="3"/>
        <w:spacing w:before="280"/>
        <w:rPr>
          <w:color w:val="000000"/>
        </w:rPr>
      </w:pPr>
      <w:bookmarkStart w:id="4" w:name="_heading=h.5bvzomyr06br"/>
      <w:bookmarkEnd w:id="4"/>
      <w:r>
        <w:rPr>
          <w:rFonts w:ascii="Times New Roman" w:eastAsia="Times New Roman" w:cs="Times New Roman" w:hAnsi="Times New Roman"/>
          <w:color w:val="000000"/>
          <w:sz w:val="26"/>
          <w:szCs w:val="26"/>
          <w:rtl/>
        </w:rPr>
        <w:t>Background</w:t>
      </w:r>
    </w:p>
    <w:p>
      <w:pPr>
        <w:spacing w:before="240" w:after="240"/>
      </w:pPr>
      <w:r>
        <w:rPr>
          <w:rFonts w:ascii="Times New Roman" w:eastAsia="Times New Roman" w:cs="Times New Roman" w:hAnsi="Times New Roman"/>
          <w:sz w:val="26"/>
          <w:szCs w:val="26"/>
          <w:rtl/>
        </w:rPr>
        <w:t>Priya is a customer support operations manager who handles massive backlogs of repetitive user inquiries but struggles to organize entries, classify topics, write precise summaries, and track client question trends efficiently.</w:t>
      </w:r>
    </w:p>
    <w:p>
      <w:pPr>
        <w:pStyle w:val="3"/>
        <w:spacing w:before="280"/>
        <w:rPr>
          <w:color w:val="000000"/>
        </w:rPr>
      </w:pPr>
      <w:bookmarkStart w:id="5" w:name="_heading=h.ucyoeb3rhdgx"/>
      <w:bookmarkEnd w:id="5"/>
      <w:r>
        <w:rPr>
          <w:rFonts w:ascii="Times New Roman" w:eastAsia="Times New Roman" w:cs="Times New Roman" w:hAnsi="Times New Roman"/>
          <w:color w:val="000000"/>
          <w:sz w:val="26"/>
          <w:szCs w:val="26"/>
          <w:rtl/>
        </w:rPr>
        <w:t>Problem</w:t>
      </w:r>
    </w:p>
    <w:p>
      <w:pPr>
        <w:numPr>
          <w:ilvl w:val="0"/>
          <w:numId w:val="1"/>
        </w:numPr>
        <w:spacing w:before="240" w:after="0"/>
        <w:ind w:left="720" w:hanging="360"/>
      </w:pPr>
      <w:r>
        <w:rPr>
          <w:rFonts w:ascii="Times New Roman" w:eastAsia="Times New Roman" w:cs="Times New Roman" w:hAnsi="Times New Roman"/>
          <w:sz w:val="26"/>
          <w:szCs w:val="26"/>
          <w:rtl/>
        </w:rPr>
        <w:t>Difficulty generating and maintaining up-to-date documentation workflows.</w:t>
      </w:r>
    </w:p>
    <w:p>
      <w:pPr>
        <w:numPr>
          <w:ilvl w:val="0"/>
          <w:numId w:val="1"/>
        </w:numPr>
        <w:spacing w:before="0" w:after="0"/>
        <w:ind w:left="720" w:hanging="360"/>
      </w:pPr>
      <w:r>
        <w:rPr>
          <w:rFonts w:ascii="Times New Roman" w:eastAsia="Times New Roman" w:cs="Times New Roman" w:hAnsi="Times New Roman"/>
          <w:sz w:val="26"/>
          <w:szCs w:val="26"/>
          <w:rtl/>
        </w:rPr>
        <w:t>Limited visibility into semantic search match keywords and rapid query resolutions.</w:t>
      </w:r>
    </w:p>
    <w:p>
      <w:pPr>
        <w:numPr>
          <w:ilvl w:val="0"/>
          <w:numId w:val="1"/>
        </w:numPr>
        <w:spacing w:before="0" w:after="0"/>
        <w:ind w:left="720" w:hanging="360"/>
      </w:pPr>
      <w:r>
        <w:rPr>
          <w:rFonts w:ascii="Times New Roman" w:eastAsia="Times New Roman" w:cs="Times New Roman" w:hAnsi="Times New Roman"/>
          <w:sz w:val="26"/>
          <w:szCs w:val="26"/>
          <w:rtl/>
        </w:rPr>
        <w:t>Limited visibility into semantic search match keywords and rapid query resolutions.</w:t>
      </w:r>
    </w:p>
    <w:p>
      <w:pPr>
        <w:numPr>
          <w:ilvl w:val="0"/>
          <w:numId w:val="1"/>
        </w:numPr>
        <w:spacing w:before="0" w:after="0"/>
        <w:ind w:left="720" w:hanging="360"/>
      </w:pPr>
      <w:r>
        <w:rPr>
          <w:rFonts w:ascii="Times New Roman" w:eastAsia="Times New Roman" w:cs="Times New Roman" w:hAnsi="Times New Roman"/>
          <w:sz w:val="26"/>
          <w:szCs w:val="26"/>
          <w:rtl/>
        </w:rPr>
        <w:t>Time-consuming manual processes for drafting complex support answers.</w:t>
      </w:r>
    </w:p>
    <w:p>
      <w:pPr>
        <w:numPr>
          <w:ilvl w:val="0"/>
          <w:numId w:val="1"/>
        </w:numPr>
        <w:spacing w:before="0" w:after="240"/>
        <w:ind w:left="720" w:hanging="360"/>
      </w:pPr>
      <w:r>
        <w:rPr>
          <w:rFonts w:ascii="Times New Roman" w:eastAsia="Times New Roman" w:cs="Times New Roman" w:hAnsi="Times New Roman"/>
          <w:sz w:val="26"/>
          <w:szCs w:val="26"/>
          <w:rtl/>
        </w:rPr>
        <w:t>Lack of unified database permission layers protecting private documentation from public adjustments.</w:t>
      </w:r>
    </w:p>
    <w:p>
      <w:pPr>
        <w:pStyle w:val="3"/>
        <w:spacing w:before="280"/>
        <w:rPr>
          <w:color w:val="000000"/>
        </w:rPr>
      </w:pPr>
      <w:bookmarkStart w:id="6" w:name="_heading=h.4k6oftjq83z5"/>
      <w:bookmarkEnd w:id="6"/>
      <w:r>
        <w:rPr>
          <w:rFonts w:ascii="Times New Roman" w:eastAsia="Times New Roman" w:cs="Times New Roman" w:hAnsi="Times New Roman"/>
          <w:color w:val="000000"/>
          <w:sz w:val="26"/>
          <w:szCs w:val="26"/>
          <w:rtl/>
        </w:rPr>
        <w:t>Solution</w:t>
      </w:r>
    </w:p>
    <w:p>
      <w:pPr>
        <w:spacing w:before="240" w:after="240"/>
      </w:pPr>
      <w:r>
        <w:rPr>
          <w:rFonts w:ascii="Times New Roman" w:eastAsia="Times New Roman" w:cs="Times New Roman" w:hAnsi="Times New Roman"/>
          <w:sz w:val="26"/>
          <w:szCs w:val="26"/>
          <w:rtl/>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3"/>
        <w:spacing w:before="280"/>
        <w:rPr>
          <w:color w:val="000000"/>
        </w:rPr>
      </w:pPr>
      <w:bookmarkStart w:id="7" w:name="_heading=h.jy12w86wxhgk"/>
      <w:bookmarkEnd w:id="7"/>
      <w:r>
        <w:rPr>
          <w:rFonts w:ascii="Times New Roman" w:eastAsia="Times New Roman" w:cs="Times New Roman" w:hAnsi="Times New Roman"/>
          <w:color w:val="000000"/>
          <w:sz w:val="26"/>
          <w:szCs w:val="26"/>
          <w:rtl/>
        </w:rPr>
        <w:t>Usage</w:t>
      </w:r>
    </w:p>
    <w:p>
      <w:pPr>
        <w:numPr>
          <w:ilvl w:val="0"/>
          <w:numId w:val="2"/>
        </w:numPr>
        <w:spacing w:before="240" w:after="0"/>
        <w:ind w:left="720" w:hanging="360"/>
      </w:pPr>
      <w:r>
        <w:rPr>
          <w:rFonts w:ascii="Times New Roman" w:eastAsia="Times New Roman" w:cs="Times New Roman" w:hAnsi="Times New Roman"/>
          <w:sz w:val="26"/>
          <w:szCs w:val="26"/>
          <w:rtl/>
        </w:rPr>
        <w:t>Authenticated Creator Usage: Registers profiles, requests instant AI assistance, drafts official FAQ schemas, and updates or removes self-authored records.</w:t>
      </w:r>
    </w:p>
    <w:p>
      <w:pPr>
        <w:numPr>
          <w:ilvl w:val="0"/>
          <w:numId w:val="2"/>
        </w:numPr>
        <w:spacing w:before="0" w:after="240"/>
        <w:ind w:left="720" w:hanging="360"/>
      </w:pPr>
      <w:r>
        <w:rPr>
          <w:rFonts w:ascii="Times New Roman" w:eastAsia="Times New Roman" w:cs="Times New Roman" w:hAnsi="Times New Roman"/>
          <w:sz w:val="26"/>
          <w:szCs w:val="26"/>
          <w:rtl/>
        </w:rPr>
        <w:t>Public/Consumer Usage: Queries general list routes to consume published articles and issues localized semantic queries via parameters.</w:t>
      </w:r>
    </w:p>
    <w:p>
      <w:pPr>
        <w:pStyle w:val="3"/>
        <w:spacing w:before="280"/>
        <w:rPr>
          <w:color w:val="000000"/>
        </w:rPr>
      </w:pPr>
      <w:bookmarkStart w:id="8" w:name="_heading=h.gfqteqru6v43"/>
      <w:bookmarkEnd w:id="8"/>
      <w:r>
        <w:rPr>
          <w:rFonts w:ascii="Times New Roman" w:eastAsia="Times New Roman" w:cs="Times New Roman" w:hAnsi="Times New Roman"/>
          <w:color w:val="000000"/>
          <w:sz w:val="26"/>
          <w:szCs w:val="26"/>
          <w:rtl/>
        </w:rPr>
        <w:t>Outcome</w:t>
      </w:r>
    </w:p>
    <w:p>
      <w:pPr>
        <w:spacing w:before="240" w:after="240"/>
      </w:pPr>
      <w:r>
        <w:rPr>
          <w:rFonts w:ascii="Times New Roman" w:eastAsia="Times New Roman" w:cs="Times New Roman" w:hAnsi="Times New Roman"/>
          <w:sz w:val="26"/>
          <w:szCs w:val="26"/>
          <w:rtl/>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pPr>
        <w:pStyle w:val="2"/>
        <w:spacing w:after="80"/>
      </w:pPr>
      <w:bookmarkStart w:id="9" w:name="_heading=h.s1j6lrdkqfro"/>
      <w:bookmarkEnd w:id="9"/>
      <w:r>
        <w:rPr>
          <w:rFonts w:ascii="Times New Roman" w:eastAsia="Times New Roman" w:cs="Times New Roman" w:hAnsi="Times New Roman"/>
          <w:sz w:val="34"/>
          <w:szCs w:val="34"/>
          <w:rtl/>
        </w:rPr>
        <w:t>1. Software Requirements</w:t>
      </w:r>
    </w:p>
    <w:p>
      <w:pPr>
        <w:numPr>
          <w:ilvl w:val="0"/>
          <w:numId w:val="3"/>
        </w:numPr>
        <w:spacing w:before="240" w:after="0"/>
        <w:ind w:left="720" w:hanging="360"/>
      </w:pPr>
      <w:r>
        <w:rPr>
          <w:rFonts w:ascii="Times New Roman" w:eastAsia="Times New Roman" w:cs="Times New Roman" w:hAnsi="Times New Roman"/>
          <w:sz w:val="26"/>
          <w:szCs w:val="26"/>
          <w:rtl/>
        </w:rPr>
        <w:t>Operating System: Windows 10/11, macOS, or Linux (supports cross-platform operations).</w:t>
      </w:r>
    </w:p>
    <w:p>
      <w:pPr>
        <w:numPr>
          <w:ilvl w:val="0"/>
          <w:numId w:val="3"/>
        </w:numPr>
        <w:spacing w:before="0" w:after="0"/>
        <w:ind w:left="720" w:hanging="360"/>
      </w:pPr>
      <w:r>
        <w:rPr>
          <w:rFonts w:ascii="Times New Roman" w:eastAsia="Times New Roman" w:cs="Times New Roman" w:hAnsi="Times New Roman"/>
          <w:sz w:val="26"/>
          <w:szCs w:val="26"/>
          <w:rtl/>
        </w:rPr>
        <w:t>Node.js (v18 or above): Runtime ecosystem running server logic and routing infrastructure.</w:t>
      </w:r>
    </w:p>
    <w:p>
      <w:pPr>
        <w:numPr>
          <w:ilvl w:val="0"/>
          <w:numId w:val="3"/>
        </w:numPr>
        <w:spacing w:before="0" w:after="0"/>
        <w:ind w:left="720" w:hanging="360"/>
      </w:pPr>
      <w:r>
        <w:rPr>
          <w:rFonts w:ascii="Times New Roman" w:eastAsia="Times New Roman" w:cs="Times New Roman" w:hAnsi="Times New Roman"/>
          <w:sz w:val="26"/>
          <w:szCs w:val="26"/>
          <w:rtl/>
        </w:rPr>
        <w:t>npm (v9 or above): Node package manager to control operational dependencies.</w:t>
      </w:r>
    </w:p>
    <w:p>
      <w:pPr>
        <w:numPr>
          <w:ilvl w:val="0"/>
          <w:numId w:val="3"/>
        </w:numPr>
        <w:spacing w:before="0" w:after="0"/>
        <w:ind w:left="720" w:hanging="360"/>
      </w:pPr>
      <w:r>
        <w:rPr>
          <w:rFonts w:ascii="Times New Roman" w:eastAsia="Times New Roman" w:cs="Times New Roman" w:hAnsi="Times New Roman"/>
          <w:sz w:val="26"/>
          <w:szCs w:val="26"/>
          <w:rtl/>
        </w:rPr>
        <w:t>Express.js (v4/v5 Ecosystem): Lightweight routing web framework to construct backend RESTful entry points.</w:t>
      </w:r>
    </w:p>
    <w:p>
      <w:pPr>
        <w:numPr>
          <w:ilvl w:val="0"/>
          <w:numId w:val="3"/>
        </w:numPr>
        <w:spacing w:before="0" w:after="0"/>
        <w:ind w:left="720" w:hanging="360"/>
      </w:pPr>
      <w:r>
        <w:rPr>
          <w:rFonts w:ascii="Times New Roman" w:eastAsia="Times New Roman" w:cs="Times New Roman" w:hAnsi="Times New Roman"/>
          <w:sz w:val="26"/>
          <w:szCs w:val="26"/>
          <w:rtl/>
        </w:rPr>
        <w:t>MongoDB / Mongoose ODM: Document NoSQL engine storing application users and curated data entities.</w:t>
      </w:r>
    </w:p>
    <w:p>
      <w:pPr>
        <w:numPr>
          <w:ilvl w:val="0"/>
          <w:numId w:val="3"/>
        </w:numPr>
        <w:spacing w:before="0" w:after="0"/>
        <w:ind w:left="720" w:hanging="360"/>
      </w:pPr>
      <w:r>
        <w:rPr>
          <w:rFonts w:ascii="Times New Roman" w:eastAsia="Times New Roman" w:cs="Times New Roman" w:hAnsi="Times New Roman"/>
          <w:sz w:val="26"/>
          <w:szCs w:val="26"/>
          <w:rtl/>
        </w:rPr>
        <w:t>Postman / ThunderClient: API verification toolkit to assert schema validation responses across administrative route shields.</w:t>
      </w:r>
    </w:p>
    <w:p>
      <w:pPr>
        <w:numPr>
          <w:ilvl w:val="0"/>
          <w:numId w:val="3"/>
        </w:numPr>
        <w:spacing w:before="0" w:after="240"/>
        <w:ind w:left="720" w:hanging="360"/>
      </w:pPr>
      <w:r>
        <w:rPr>
          <w:rFonts w:ascii="Times New Roman" w:eastAsia="Times New Roman" w:cs="Times New Roman" w:hAnsi="Times New Roman"/>
          <w:sz w:val="26"/>
          <w:szCs w:val="26"/>
          <w:rtl/>
        </w:rPr>
        <w:t>Code Editor: Visual Studio Code or similar IDE environment.</w:t>
      </w:r>
    </w:p>
    <w:p>
      <w:pPr>
        <w:pStyle w:val="2"/>
        <w:spacing w:after="80"/>
      </w:pPr>
      <w:bookmarkStart w:id="10" w:name="_heading=h.he5yxl1g1nxv"/>
      <w:bookmarkEnd w:id="10"/>
      <w:r>
        <w:rPr>
          <w:rFonts w:ascii="Times New Roman" w:eastAsia="Times New Roman" w:cs="Times New Roman" w:hAnsi="Times New Roman"/>
          <w:sz w:val="34"/>
          <w:szCs w:val="34"/>
          <w:rtl/>
        </w:rPr>
        <w:t>2. Hardware Requirements</w:t>
      </w:r>
    </w:p>
    <w:p>
      <w:pPr>
        <w:numPr>
          <w:ilvl w:val="0"/>
          <w:numId w:val="4"/>
        </w:numPr>
        <w:spacing w:before="240" w:after="0"/>
        <w:ind w:left="720" w:hanging="360"/>
      </w:pPr>
      <w:r>
        <w:rPr>
          <w:rFonts w:ascii="Times New Roman" w:eastAsia="Times New Roman" w:cs="Times New Roman" w:hAnsi="Times New Roman"/>
          <w:sz w:val="26"/>
          <w:szCs w:val="26"/>
          <w:rtl/>
        </w:rPr>
        <w:t>Processor: Intel Core i5 (8th Gen or above) / AMD Ryzen 5 or equivalent.</w:t>
      </w:r>
    </w:p>
    <w:p>
      <w:pPr>
        <w:numPr>
          <w:ilvl w:val="0"/>
          <w:numId w:val="4"/>
        </w:numPr>
        <w:spacing w:before="0" w:after="0"/>
        <w:ind w:left="720" w:hanging="360"/>
      </w:pPr>
      <w:r>
        <w:rPr>
          <w:rFonts w:ascii="Times New Roman" w:eastAsia="Times New Roman" w:cs="Times New Roman" w:hAnsi="Times New Roman"/>
          <w:sz w:val="26"/>
          <w:szCs w:val="26"/>
          <w:rtl/>
        </w:rPr>
        <w:t>RAM: 8 GB minimum (16 GB recommended for concurrent instances of MongoDB processing layers).</w:t>
      </w:r>
    </w:p>
    <w:p>
      <w:pPr>
        <w:numPr>
          <w:ilvl w:val="0"/>
          <w:numId w:val="4"/>
        </w:numPr>
        <w:spacing w:before="0" w:after="240"/>
        <w:ind w:left="720" w:hanging="360"/>
      </w:pPr>
      <w:r>
        <w:rPr>
          <w:rFonts w:ascii="Times New Roman" w:eastAsia="Times New Roman" w:cs="Times New Roman" w:hAnsi="Times New Roman"/>
          <w:sz w:val="26"/>
          <w:szCs w:val="26"/>
          <w:rtl/>
        </w:rPr>
        <w:t>Storage: 1 GB of available disk workspace.</w:t>
      </w:r>
    </w:p>
    <w:p>
      <w:pPr>
        <w:pStyle w:val="2"/>
        <w:spacing w:after="80"/>
        <w:rPr>
          <w:rFonts w:ascii="Times New Roman" w:eastAsia="Times New Roman" w:cs="Times New Roman" w:hAnsi="Times New Roman"/>
          <w:sz w:val="34"/>
          <w:szCs w:val="34"/>
        </w:rPr>
      </w:pPr>
      <w:bookmarkStart w:id="11" w:name="_heading=h.hwr6dynkjc6d"/>
      <w:bookmarkEnd w:id="11"/>
      <w:r>
        <w:rPr>
          <w:rFonts w:ascii="Times New Roman" w:eastAsia="Times New Roman" w:cs="Times New Roman" w:hAnsi="Times New Roman"/>
          <w:sz w:val="34"/>
          <w:szCs w:val="34"/>
          <w:rtl/>
        </w:rPr>
        <w:t>Epic-1: Project Architecture</w:t>
      </w:r>
    </w:p>
    <w:p>
      <w:r>
        <w:drawing>
          <wp:inline distT="114300" distB="114300" distL="114300" distR="114300">
            <wp:extent cx="5943600" cy="39624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pPr>
      <w:r>
        <w:rPr>
          <w:rFonts w:ascii="Times New Roman" w:eastAsia="Times New Roman" w:cs="Times New Roman" w:hAnsi="Times New Roman"/>
          <w:sz w:val="26"/>
          <w:szCs w:val="26"/>
          <w:rtl/>
        </w:rPr>
        <w:t>The AI FAQ Assistant application exposes structured endpoints handled by a layered server architecture model. Incoming requests undergo filter processing before interacting with data services.</w:t>
      </w:r>
    </w:p>
    <w:p>
      <w:pPr>
        <w:pStyle w:val="3"/>
        <w:spacing w:before="280"/>
        <w:rPr>
          <w:color w:val="000000"/>
        </w:rPr>
      </w:pPr>
      <w:bookmarkStart w:id="12" w:name="_heading=h.d7ixihu5xewy"/>
      <w:bookmarkEnd w:id="12"/>
      <w:r>
        <w:rPr>
          <w:rFonts w:ascii="Times New Roman" w:eastAsia="Times New Roman" w:cs="Times New Roman" w:hAnsi="Times New Roman"/>
          <w:color w:val="000000"/>
          <w:sz w:val="26"/>
          <w:szCs w:val="26"/>
          <w:rtl/>
        </w:rPr>
        <w:t>Components Definition</w:t>
      </w:r>
    </w:p>
    <w:p>
      <w:pPr>
        <w:numPr>
          <w:ilvl w:val="0"/>
          <w:numId w:val="5"/>
        </w:numPr>
        <w:spacing w:before="240" w:after="0"/>
        <w:ind w:left="720" w:hanging="360"/>
      </w:pPr>
      <w:r>
        <w:rPr>
          <w:rFonts w:ascii="Times New Roman" w:eastAsia="Times New Roman" w:cs="Times New Roman" w:hAnsi="Times New Roman"/>
          <w:sz w:val="26"/>
          <w:szCs w:val="26"/>
          <w:rtl/>
        </w:rPr>
        <w:t>Interface: API tools like Postman query distinct route paths to extract JSON entities.</w:t>
      </w:r>
    </w:p>
    <w:p>
      <w:pPr>
        <w:numPr>
          <w:ilvl w:val="0"/>
          <w:numId w:val="5"/>
        </w:numPr>
        <w:spacing w:before="0" w:after="0"/>
        <w:ind w:left="720" w:hanging="360"/>
      </w:pPr>
      <w:r>
        <w:rPr>
          <w:rFonts w:ascii="Times New Roman" w:eastAsia="Times New Roman" w:cs="Times New Roman" w:hAnsi="Times New Roman"/>
          <w:sz w:val="26"/>
          <w:szCs w:val="26"/>
          <w:rtl/>
        </w:rPr>
        <w:t>Express Server Gateway: Monitors network ports, maps explicit HTTP methods (GET, POST, PUT, DELETE), parses incoming JSON payloads, and handles CORS headers.</w:t>
      </w:r>
    </w:p>
    <w:p>
      <w:pPr>
        <w:numPr>
          <w:ilvl w:val="0"/>
          <w:numId w:val="5"/>
        </w:numPr>
        <w:spacing w:before="0" w:after="0"/>
        <w:ind w:left="720" w:hanging="360"/>
      </w:pPr>
      <w:r>
        <w:rPr>
          <w:rFonts w:ascii="Times New Roman" w:eastAsia="Times New Roman" w:cs="Times New Roman" w:hAnsi="Times New Roman"/>
          <w:sz w:val="26"/>
          <w:szCs w:val="26"/>
          <w:rtl/>
        </w:rPr>
        <w:t>Authentication Middleware: Extracts tokens from headers, validates user context signatures, and evaluates authorization thresholds for guarded resource paths.</w:t>
      </w:r>
    </w:p>
    <w:p>
      <w:pPr>
        <w:numPr>
          <w:ilvl w:val="0"/>
          <w:numId w:val="5"/>
        </w:numPr>
        <w:spacing w:before="0" w:after="0"/>
        <w:ind w:left="720" w:hanging="360"/>
      </w:pPr>
      <w:r>
        <w:rPr>
          <w:rFonts w:ascii="Times New Roman" w:eastAsia="Times New Roman" w:cs="Times New Roman" w:hAnsi="Times New Roman"/>
          <w:sz w:val="26"/>
          <w:szCs w:val="26"/>
          <w:rtl/>
        </w:rPr>
        <w:t>Granular Services (Logic Modules): Enforces isolated domain rules for user session life cycles and operational query modifications.</w:t>
      </w:r>
    </w:p>
    <w:p>
      <w:pPr>
        <w:numPr>
          <w:ilvl w:val="0"/>
          <w:numId w:val="5"/>
        </w:numPr>
        <w:spacing w:before="0" w:after="0"/>
        <w:ind w:left="720" w:hanging="360"/>
      </w:pPr>
      <w:r>
        <w:rPr>
          <w:rFonts w:ascii="Times New Roman" w:eastAsia="Times New Roman" w:cs="Times New Roman" w:hAnsi="Times New Roman"/>
          <w:sz w:val="26"/>
          <w:szCs w:val="26"/>
          <w:rtl/>
        </w:rPr>
        <w:t>Database Interface Layer: Mongoose translates operational application logic into performant native MongoDB queries.</w:t>
      </w:r>
    </w:p>
    <w:p>
      <w:pPr>
        <w:numPr>
          <w:ilvl w:val="0"/>
          <w:numId w:val="5"/>
        </w:numPr>
        <w:spacing w:before="0" w:after="240"/>
        <w:ind w:left="720" w:hanging="360"/>
      </w:pPr>
      <w:r>
        <w:rPr>
          <w:rFonts w:ascii="Times New Roman" w:eastAsia="Times New Roman" w:cs="Times New Roman" w:hAnsi="Times New Roman"/>
          <w:sz w:val="26"/>
          <w:szCs w:val="26"/>
          <w:rtl/>
        </w:rPr>
        <w:t>AI Flow (Service Integration): Connected to external AI models via Google Gemini SDK integrations, letting the controller layer offload complex question-answering tasks and automated topic generation workflows.</w:t>
      </w:r>
    </w:p>
    <w:p>
      <w:pPr>
        <w:pStyle w:val="2"/>
        <w:keepNext w:val="0"/>
        <w:keepLines w:val="0"/>
        <w:pageBreakBefore w:val="0"/>
        <w:spacing w:before="280"/>
      </w:pPr>
      <w:bookmarkStart w:id="13" w:name="_heading=h.4ddq5my3f499"/>
      <w:bookmarkEnd w:id="13"/>
      <w:r>
        <w:rPr>
          <w:rtl/>
        </w:rPr>
        <w:t>Entity-Relationship (ER) Diagram Description</w:t>
      </w:r>
    </w:p>
    <w:p>
      <w:r>
        <w:drawing>
          <wp:inline distT="114300" distB="114300" distL="114300" distR="114300">
            <wp:extent cx="5943600" cy="39624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4"/>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rPr>
          <w:rFonts w:ascii="Times New Roman" w:eastAsia="Times New Roman" w:cs="Times New Roman" w:hAnsi="Times New Roman"/>
          <w:sz w:val="26"/>
          <w:szCs w:val="26"/>
        </w:rPr>
      </w:pPr>
      <w:r>
        <w:rPr>
          <w:rFonts w:ascii="Times New Roman" w:eastAsia="Times New Roman" w:cs="Times New Roman" w:hAnsi="Times New Roman"/>
          <w:sz w:val="26"/>
          <w:szCs w:val="26"/>
          <w:rtl/>
        </w:rPr>
        <w:t>The backend database consists of multiple MongoDB collections connected through logical references to maintain user authentication, FAQ management, AI-generated content, and category organization.</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4" w:name="_heading=h.tn64bg7nkimd"/>
      <w:bookmarkEnd w:id="14"/>
      <w:r>
        <w:rPr>
          <w:rFonts w:ascii="Times New Roman" w:eastAsia="Times New Roman" w:cs="Times New Roman" w:hAnsi="Times New Roman"/>
          <w:sz w:val="34"/>
          <w:szCs w:val="34"/>
          <w:rtl/>
        </w:rPr>
        <w:t>1. User Entity</w:t>
      </w:r>
    </w:p>
    <w:p>
      <w:pPr>
        <w:numPr>
          <w:ilvl w:val="0"/>
          <w:numId w:val="6"/>
        </w:numPr>
        <w:spacing w:before="24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_id</w:t>
      </w:r>
      <w:r>
        <w:rPr>
          <w:rFonts w:ascii="Times New Roman" w:eastAsia="Times New Roman" w:cs="Times New Roman" w:hAnsi="Times New Roman"/>
          <w:sz w:val="26"/>
          <w:szCs w:val="26"/>
          <w:rtl/>
        </w:rPr>
        <w:t xml:space="preserve"> (Primary Key - ObjectId)</w:t>
      </w:r>
    </w:p>
    <w:p>
      <w:pPr>
        <w:numPr>
          <w:ilvl w:val="0"/>
          <w:numId w:val="6"/>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name</w:t>
      </w:r>
      <w:r>
        <w:rPr>
          <w:rFonts w:ascii="Times New Roman" w:eastAsia="Times New Roman" w:cs="Times New Roman" w:hAnsi="Times New Roman"/>
          <w:sz w:val="26"/>
          <w:szCs w:val="26"/>
          <w:rtl/>
        </w:rPr>
        <w:t xml:space="preserve"> (String, Required)</w:t>
      </w:r>
    </w:p>
    <w:p>
      <w:pPr>
        <w:numPr>
          <w:ilvl w:val="0"/>
          <w:numId w:val="6"/>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email</w:t>
      </w:r>
      <w:r>
        <w:rPr>
          <w:rFonts w:ascii="Times New Roman" w:eastAsia="Times New Roman" w:cs="Times New Roman" w:hAnsi="Times New Roman"/>
          <w:sz w:val="26"/>
          <w:szCs w:val="26"/>
          <w:rtl/>
        </w:rPr>
        <w:t xml:space="preserve"> (String, Required, Unique)</w:t>
      </w:r>
    </w:p>
    <w:p>
      <w:pPr>
        <w:numPr>
          <w:ilvl w:val="0"/>
          <w:numId w:val="6"/>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password</w:t>
      </w:r>
      <w:r>
        <w:rPr>
          <w:rFonts w:ascii="Times New Roman" w:eastAsia="Times New Roman" w:cs="Times New Roman" w:hAnsi="Times New Roman"/>
          <w:sz w:val="26"/>
          <w:szCs w:val="26"/>
          <w:rtl/>
        </w:rPr>
        <w:t xml:space="preserve"> (String, Hashed, Required)</w:t>
      </w:r>
    </w:p>
    <w:p>
      <w:pPr>
        <w:numPr>
          <w:ilvl w:val="0"/>
          <w:numId w:val="6"/>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role</w:t>
      </w:r>
      <w:r>
        <w:rPr>
          <w:rFonts w:ascii="Times New Roman" w:eastAsia="Times New Roman" w:cs="Times New Roman" w:hAnsi="Times New Roman"/>
          <w:sz w:val="26"/>
          <w:szCs w:val="26"/>
          <w:rtl/>
        </w:rPr>
        <w:t xml:space="preserve"> (String, Default: "user")</w:t>
      </w:r>
    </w:p>
    <w:p>
      <w:pPr>
        <w:numPr>
          <w:ilvl w:val="0"/>
          <w:numId w:val="6"/>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createdAt</w:t>
      </w:r>
    </w:p>
    <w:p>
      <w:pPr>
        <w:numPr>
          <w:ilvl w:val="0"/>
          <w:numId w:val="6"/>
        </w:numPr>
        <w:spacing w:before="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updatedAt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5" w:name="_heading=h.dsiv0hskm2v2"/>
      <w:bookmarkEnd w:id="15"/>
      <w:r>
        <w:rPr>
          <w:rFonts w:ascii="Times New Roman" w:eastAsia="Times New Roman" w:cs="Times New Roman" w:hAnsi="Times New Roman"/>
          <w:sz w:val="34"/>
          <w:szCs w:val="34"/>
          <w:rtl/>
        </w:rPr>
        <w:t>2. FAQ Entity</w:t>
      </w:r>
    </w:p>
    <w:p>
      <w:pPr>
        <w:numPr>
          <w:ilvl w:val="0"/>
          <w:numId w:val="7"/>
        </w:numPr>
        <w:spacing w:before="24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_id</w:t>
      </w:r>
      <w:r>
        <w:rPr>
          <w:rFonts w:ascii="Times New Roman" w:eastAsia="Times New Roman" w:cs="Times New Roman" w:hAnsi="Times New Roman"/>
          <w:sz w:val="26"/>
          <w:szCs w:val="26"/>
          <w:rtl/>
        </w:rPr>
        <w:t xml:space="preserve"> (Primary Key - ObjectId)</w:t>
      </w:r>
    </w:p>
    <w:p>
      <w:pPr>
        <w:numPr>
          <w:ilvl w:val="0"/>
          <w:numId w:val="7"/>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question</w:t>
      </w:r>
      <w:r>
        <w:rPr>
          <w:rFonts w:ascii="Times New Roman" w:eastAsia="Times New Roman" w:cs="Times New Roman" w:hAnsi="Times New Roman"/>
          <w:sz w:val="26"/>
          <w:szCs w:val="26"/>
          <w:rtl/>
        </w:rPr>
        <w:t xml:space="preserve"> (String, Required)</w:t>
      </w:r>
    </w:p>
    <w:p>
      <w:pPr>
        <w:numPr>
          <w:ilvl w:val="0"/>
          <w:numId w:val="7"/>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answer</w:t>
      </w:r>
      <w:r>
        <w:rPr>
          <w:rFonts w:ascii="Times New Roman" w:eastAsia="Times New Roman" w:cs="Times New Roman" w:hAnsi="Times New Roman"/>
          <w:sz w:val="26"/>
          <w:szCs w:val="26"/>
          <w:rtl/>
        </w:rPr>
        <w:t xml:space="preserve"> (String, Required)</w:t>
      </w:r>
    </w:p>
    <w:p>
      <w:pPr>
        <w:numPr>
          <w:ilvl w:val="0"/>
          <w:numId w:val="7"/>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category</w:t>
      </w:r>
      <w:r>
        <w:rPr>
          <w:rFonts w:ascii="Times New Roman" w:eastAsia="Times New Roman" w:cs="Times New Roman" w:hAnsi="Times New Roman"/>
          <w:sz w:val="26"/>
          <w:szCs w:val="26"/>
          <w:rtl/>
        </w:rPr>
        <w:t xml:space="preserve"> (String, Required)</w:t>
      </w:r>
    </w:p>
    <w:p>
      <w:pPr>
        <w:numPr>
          <w:ilvl w:val="0"/>
          <w:numId w:val="7"/>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createdBy</w:t>
      </w:r>
      <w:r>
        <w:rPr>
          <w:rFonts w:ascii="Times New Roman" w:eastAsia="Times New Roman" w:cs="Times New Roman" w:hAnsi="Times New Roman"/>
          <w:sz w:val="26"/>
          <w:szCs w:val="26"/>
          <w:rtl/>
        </w:rPr>
        <w:t xml:space="preserve"> (Foreign Key referencing User Collection)</w:t>
      </w:r>
    </w:p>
    <w:p>
      <w:pPr>
        <w:numPr>
          <w:ilvl w:val="0"/>
          <w:numId w:val="7"/>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createdAt</w:t>
      </w:r>
    </w:p>
    <w:p>
      <w:pPr>
        <w:numPr>
          <w:ilvl w:val="0"/>
          <w:numId w:val="7"/>
        </w:numPr>
        <w:spacing w:before="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updatedAt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1" name="矩形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2" o:spid="_x0000_s12"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6" w:name="_heading=h.77o3r44ekle8"/>
      <w:bookmarkEnd w:id="16"/>
      <w:r>
        <w:rPr>
          <w:rFonts w:ascii="Times New Roman" w:eastAsia="Times New Roman" w:cs="Times New Roman" w:hAnsi="Times New Roman"/>
          <w:sz w:val="34"/>
          <w:szCs w:val="34"/>
          <w:rtl/>
        </w:rPr>
        <w:t>3. AI Generation Entity (Logical)</w:t>
      </w:r>
    </w:p>
    <w:p>
      <w:pPr>
        <w:spacing w:before="240" w:after="240"/>
        <w:rPr>
          <w:rFonts w:ascii="Times New Roman" w:eastAsia="Times New Roman" w:cs="Times New Roman" w:hAnsi="Times New Roman"/>
          <w:i/>
          <w:iCs/>
          <w:sz w:val="26"/>
          <w:szCs w:val="26"/>
        </w:rPr>
      </w:pPr>
      <w:r>
        <w:rPr>
          <w:rFonts w:ascii="Times New Roman" w:eastAsia="Times New Roman" w:cs="Times New Roman" w:hAnsi="Times New Roman"/>
          <w:i/>
          <w:iCs/>
          <w:sz w:val="26"/>
          <w:szCs w:val="26"/>
          <w:rtl/>
        </w:rPr>
        <w:t>(Generated dynamically using Google Gemini AI before persistence.)</w:t>
      </w:r>
    </w:p>
    <w:p>
      <w:pPr>
        <w:numPr>
          <w:ilvl w:val="0"/>
          <w:numId w:val="8"/>
        </w:numPr>
        <w:spacing w:before="24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topic</w:t>
      </w:r>
      <w:r>
        <w:rPr>
          <w:rFonts w:ascii="Times New Roman" w:eastAsia="Times New Roman" w:cs="Times New Roman" w:hAnsi="Times New Roman"/>
          <w:sz w:val="26"/>
          <w:szCs w:val="26"/>
          <w:rtl/>
        </w:rPr>
        <w:t xml:space="preserve"> (String)</w:t>
      </w:r>
    </w:p>
    <w:p>
      <w:pPr>
        <w:numPr>
          <w:ilvl w:val="0"/>
          <w:numId w:val="8"/>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generatedQuestion</w:t>
      </w:r>
      <w:r>
        <w:rPr>
          <w:rFonts w:ascii="Times New Roman" w:eastAsia="Times New Roman" w:cs="Times New Roman" w:hAnsi="Times New Roman"/>
          <w:sz w:val="26"/>
          <w:szCs w:val="26"/>
          <w:rtl/>
        </w:rPr>
        <w:t xml:space="preserve"> (String)</w:t>
      </w:r>
    </w:p>
    <w:p>
      <w:pPr>
        <w:numPr>
          <w:ilvl w:val="0"/>
          <w:numId w:val="8"/>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generatedAnswer</w:t>
      </w:r>
      <w:r>
        <w:rPr>
          <w:rFonts w:ascii="Times New Roman" w:eastAsia="Times New Roman" w:cs="Times New Roman" w:hAnsi="Times New Roman"/>
          <w:sz w:val="26"/>
          <w:szCs w:val="26"/>
          <w:rtl/>
        </w:rPr>
        <w:t xml:space="preserve"> (String)</w:t>
      </w:r>
    </w:p>
    <w:p>
      <w:pPr>
        <w:numPr>
          <w:ilvl w:val="0"/>
          <w:numId w:val="8"/>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generatedCategory</w:t>
      </w:r>
      <w:r>
        <w:rPr>
          <w:rFonts w:ascii="Times New Roman" w:eastAsia="Times New Roman" w:cs="Times New Roman" w:hAnsi="Times New Roman"/>
          <w:sz w:val="26"/>
          <w:szCs w:val="26"/>
          <w:rtl/>
        </w:rPr>
        <w:t xml:space="preserve"> (String)</w:t>
      </w:r>
    </w:p>
    <w:p>
      <w:pPr>
        <w:numPr>
          <w:ilvl w:val="0"/>
          <w:numId w:val="8"/>
        </w:numPr>
        <w:spacing w:before="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3" name="矩形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4" o:spid="_x0000_s14"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7" w:name="_heading=h.ey0ejskjhh9m"/>
      <w:bookmarkEnd w:id="17"/>
      <w:r>
        <w:rPr>
          <w:rFonts w:ascii="Times New Roman" w:eastAsia="Times New Roman" w:cs="Times New Roman" w:hAnsi="Times New Roman"/>
          <w:sz w:val="34"/>
          <w:szCs w:val="34"/>
          <w:rtl/>
        </w:rPr>
        <w:t>4. Category Entity (Logical)</w:t>
      </w:r>
    </w:p>
    <w:p>
      <w:pPr>
        <w:numPr>
          <w:ilvl w:val="0"/>
          <w:numId w:val="9"/>
        </w:numPr>
        <w:spacing w:before="24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categoryName</w:t>
      </w:r>
      <w:r>
        <w:rPr>
          <w:rFonts w:ascii="Times New Roman" w:eastAsia="Times New Roman" w:cs="Times New Roman" w:hAnsi="Times New Roman"/>
          <w:sz w:val="26"/>
          <w:szCs w:val="26"/>
          <w:rtl/>
        </w:rPr>
        <w:t xml:space="preserve"> (String)</w:t>
      </w:r>
    </w:p>
    <w:p>
      <w:pPr>
        <w:numPr>
          <w:ilvl w:val="0"/>
          <w:numId w:val="9"/>
        </w:numPr>
        <w:spacing w:before="0" w:after="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description</w:t>
      </w:r>
      <w:r>
        <w:rPr>
          <w:rFonts w:ascii="Times New Roman" w:eastAsia="Times New Roman" w:cs="Times New Roman" w:hAnsi="Times New Roman"/>
          <w:sz w:val="26"/>
          <w:szCs w:val="26"/>
          <w:rtl/>
        </w:rPr>
        <w:t xml:space="preserve"> (String)</w:t>
      </w:r>
    </w:p>
    <w:p>
      <w:pPr>
        <w:numPr>
          <w:ilvl w:val="0"/>
          <w:numId w:val="9"/>
        </w:numPr>
        <w:spacing w:before="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totalFAQs</w:t>
      </w:r>
      <w:r>
        <w:rPr>
          <w:rFonts w:ascii="Times New Roman" w:eastAsia="Times New Roman" w:cs="Times New Roman" w:hAnsi="Times New Roman"/>
          <w:sz w:val="26"/>
          <w:szCs w:val="26"/>
          <w:rtl/>
        </w:rPr>
        <w:t xml:space="preserve"> (Number)</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5" name="矩形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6" o:spid="_x0000_s16"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8" w:name="_heading=h.gus803dhizc3"/>
      <w:bookmarkEnd w:id="18"/>
      <w:r>
        <w:rPr>
          <w:rFonts w:ascii="Times New Roman" w:eastAsia="Times New Roman" w:cs="Times New Roman" w:hAnsi="Times New Roman"/>
          <w:sz w:val="34"/>
          <w:szCs w:val="34"/>
          <w:rtl/>
        </w:rPr>
        <w:t>Key Structural Mappings</w:t>
      </w:r>
    </w:p>
    <w:p>
      <w:pPr>
        <w:spacing w:before="240" w:after="240"/>
        <w:rPr>
          <w:rFonts w:ascii="Times New Roman" w:eastAsia="Times New Roman" w:cs="Times New Roman" w:hAnsi="Times New Roman"/>
          <w:sz w:val="26"/>
          <w:szCs w:val="26"/>
        </w:rPr>
      </w:pPr>
      <w:r>
        <w:rPr>
          <w:rFonts w:ascii="Cardo" w:eastAsia="Cardo" w:cs="Cardo" w:hAnsi="Cardo"/>
          <w:b/>
          <w:bCs/>
          <w:sz w:val="26"/>
          <w:szCs w:val="26"/>
          <w:rtl/>
        </w:rPr>
        <w:t>User → FAQ (One-to-Many):</w:t>
        <w:br/>
      </w:r>
      <w:r>
        <w:rPr>
          <w:rFonts w:ascii="Times New Roman" w:eastAsia="Times New Roman" w:cs="Times New Roman" w:hAnsi="Times New Roman"/>
          <w:sz w:val="26"/>
          <w:szCs w:val="26"/>
          <w:rtl/>
        </w:rPr>
        <w:t xml:space="preserve"> A registered user can create and manage multiple FAQ records.</w:t>
      </w:r>
    </w:p>
    <w:p>
      <w:pPr>
        <w:spacing w:before="240" w:after="240"/>
        <w:rPr>
          <w:rFonts w:ascii="Times New Roman" w:eastAsia="Times New Roman" w:cs="Times New Roman" w:hAnsi="Times New Roman"/>
          <w:sz w:val="26"/>
          <w:szCs w:val="26"/>
        </w:rPr>
      </w:pPr>
      <w:r>
        <w:rPr>
          <w:rFonts w:ascii="Cardo" w:eastAsia="Cardo" w:cs="Cardo" w:hAnsi="Cardo"/>
          <w:b/>
          <w:bCs/>
          <w:sz w:val="26"/>
          <w:szCs w:val="26"/>
          <w:rtl/>
        </w:rPr>
        <w:t>Category → FAQ (One-to-Many):</w:t>
        <w:br/>
      </w:r>
      <w:r>
        <w:rPr>
          <w:rFonts w:ascii="Times New Roman" w:eastAsia="Times New Roman" w:cs="Times New Roman" w:hAnsi="Times New Roman"/>
          <w:sz w:val="26"/>
          <w:szCs w:val="26"/>
          <w:rtl/>
        </w:rPr>
        <w:t xml:space="preserve"> Each category can contain multiple FAQ documents.</w:t>
      </w:r>
    </w:p>
    <w:p>
      <w:pPr>
        <w:spacing w:before="240" w:after="240"/>
        <w:rPr>
          <w:rFonts w:ascii="Times New Roman" w:eastAsia="Times New Roman" w:cs="Times New Roman" w:hAnsi="Times New Roman"/>
          <w:sz w:val="26"/>
          <w:szCs w:val="26"/>
        </w:rPr>
      </w:pPr>
      <w:r>
        <w:rPr>
          <w:rFonts w:ascii="Cardo" w:eastAsia="Cardo" w:cs="Cardo" w:hAnsi="Cardo"/>
          <w:b/>
          <w:bCs/>
          <w:sz w:val="26"/>
          <w:szCs w:val="26"/>
          <w:rtl/>
        </w:rPr>
        <w:t>User → AI Generated FAQ (One-to-Many):</w:t>
        <w:br/>
      </w:r>
      <w:r>
        <w:rPr>
          <w:rFonts w:ascii="Times New Roman" w:eastAsia="Times New Roman" w:cs="Times New Roman" w:hAnsi="Times New Roman"/>
          <w:sz w:val="26"/>
          <w:szCs w:val="26"/>
          <w:rtl/>
        </w:rPr>
        <w:t xml:space="preserve"> A user can generate multiple AI-assisted FAQs, which may later be saved into the FAQ collection.</w:t>
      </w:r>
    </w:p>
    <w:p>
      <w:pPr>
        <w:spacing w:before="240" w:after="240"/>
        <w:rPr>
          <w:rFonts w:ascii="Times New Roman" w:eastAsia="Times New Roman" w:cs="Times New Roman" w:hAnsi="Times New Roman"/>
          <w:sz w:val="26"/>
          <w:szCs w:val="26"/>
        </w:rPr>
      </w:pPr>
      <w:r>
        <w:rPr>
          <w:rFonts w:ascii="Cardo" w:eastAsia="Cardo" w:cs="Cardo" w:hAnsi="Cardo"/>
          <w:b/>
          <w:bCs/>
          <w:sz w:val="26"/>
          <w:szCs w:val="26"/>
          <w:rtl/>
        </w:rPr>
        <w:t>FAQ → Search Results (Logical Relationship):</w:t>
        <w:br/>
      </w:r>
      <w:r>
        <w:rPr>
          <w:rFonts w:ascii="Times New Roman" w:eastAsia="Times New Roman" w:cs="Times New Roman" w:hAnsi="Times New Roman"/>
          <w:sz w:val="26"/>
          <w:szCs w:val="26"/>
          <w:rtl/>
        </w:rPr>
        <w:t xml:space="preserve"> Search queries retrieve matching FAQ documents using keyword and semantic matching.</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7" name="矩形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8" o:spid="_x0000_s18"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19" w:name="_heading=h.jlrum44npe5h"/>
      <w:bookmarkEnd w:id="19"/>
      <w:r>
        <w:rPr>
          <w:rFonts w:ascii="Times New Roman" w:eastAsia="Times New Roman" w:cs="Times New Roman" w:hAnsi="Times New Roman"/>
          <w:sz w:val="46"/>
          <w:szCs w:val="46"/>
          <w:rtl/>
        </w:rPr>
        <w:t>Key Features</w:t>
      </w:r>
    </w:p>
    <w:p>
      <w:pPr>
        <w:numPr>
          <w:ilvl w:val="0"/>
          <w:numId w:val="10"/>
        </w:numPr>
        <w:spacing w:before="24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JWT Authentication &amp; Authorization:</w:t>
      </w:r>
      <w:r>
        <w:rPr>
          <w:rFonts w:ascii="Times New Roman" w:eastAsia="Times New Roman" w:cs="Times New Roman" w:hAnsi="Times New Roman"/>
          <w:sz w:val="26"/>
          <w:szCs w:val="26"/>
          <w:rtl/>
        </w:rPr>
        <w:t xml:space="preserve"> Secure token-based authentication protects private API endpoints.</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AI FAQ Generation:</w:t>
      </w:r>
      <w:r>
        <w:rPr>
          <w:rFonts w:ascii="Times New Roman" w:eastAsia="Times New Roman" w:cs="Times New Roman" w:hAnsi="Times New Roman"/>
          <w:sz w:val="26"/>
          <w:szCs w:val="26"/>
          <w:rtl/>
        </w:rPr>
        <w:t xml:space="preserve"> Google Gemini AI automatically generates questions, answers, and topic suggestions.</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Semantic FAQ Search:</w:t>
      </w:r>
      <w:r>
        <w:rPr>
          <w:rFonts w:ascii="Times New Roman" w:eastAsia="Times New Roman" w:cs="Times New Roman" w:hAnsi="Times New Roman"/>
          <w:sz w:val="26"/>
          <w:szCs w:val="26"/>
          <w:rtl/>
        </w:rPr>
        <w:t xml:space="preserve"> Intelligent keyword-based search enables faster information retrieval.</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Complete CRUD Operations:</w:t>
      </w:r>
      <w:r>
        <w:rPr>
          <w:rFonts w:ascii="Times New Roman" w:eastAsia="Times New Roman" w:cs="Times New Roman" w:hAnsi="Times New Roman"/>
          <w:sz w:val="26"/>
          <w:szCs w:val="26"/>
          <w:rtl/>
        </w:rPr>
        <w:t xml:space="preserve"> Create, Read, Update, and Delete FAQ records.</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Category Management:</w:t>
      </w:r>
      <w:r>
        <w:rPr>
          <w:rFonts w:ascii="Times New Roman" w:eastAsia="Times New Roman" w:cs="Times New Roman" w:hAnsi="Times New Roman"/>
          <w:sz w:val="26"/>
          <w:szCs w:val="26"/>
          <w:rtl/>
        </w:rPr>
        <w:t xml:space="preserve"> Organizes FAQs into structured categories for easier navigation.</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Password Encryption:</w:t>
      </w:r>
      <w:r>
        <w:rPr>
          <w:rFonts w:ascii="Times New Roman" w:eastAsia="Times New Roman" w:cs="Times New Roman" w:hAnsi="Times New Roman"/>
          <w:sz w:val="26"/>
          <w:szCs w:val="26"/>
          <w:rtl/>
        </w:rPr>
        <w:t xml:space="preserve"> User passwords are securely hashed using bcrypt before storage.</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Centralized Error Handling:</w:t>
      </w:r>
      <w:r>
        <w:rPr>
          <w:rFonts w:ascii="Times New Roman" w:eastAsia="Times New Roman" w:cs="Times New Roman" w:hAnsi="Times New Roman"/>
          <w:sz w:val="26"/>
          <w:szCs w:val="26"/>
          <w:rtl/>
        </w:rPr>
        <w:t xml:space="preserve"> Standardized API error responses improve reliability and debugging.</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Schema Validation:</w:t>
      </w:r>
      <w:r>
        <w:rPr>
          <w:rFonts w:ascii="Times New Roman" w:eastAsia="Times New Roman" w:cs="Times New Roman" w:hAnsi="Times New Roman"/>
          <w:sz w:val="26"/>
          <w:szCs w:val="26"/>
          <w:rtl/>
        </w:rPr>
        <w:t xml:space="preserve"> Mongoose validation ensures data integrity before database persistence.</w:t>
      </w:r>
    </w:p>
    <w:p>
      <w:pPr>
        <w:numPr>
          <w:ilvl w:val="0"/>
          <w:numId w:val="10"/>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RESTful API Architecture:</w:t>
      </w:r>
      <w:r>
        <w:rPr>
          <w:rFonts w:ascii="Times New Roman" w:eastAsia="Times New Roman" w:cs="Times New Roman" w:hAnsi="Times New Roman"/>
          <w:sz w:val="26"/>
          <w:szCs w:val="26"/>
          <w:rtl/>
        </w:rPr>
        <w:t xml:space="preserve"> Modular Express.js routes provide scalable backend services.</w:t>
      </w:r>
    </w:p>
    <w:p>
      <w:pPr>
        <w:numPr>
          <w:ilvl w:val="0"/>
          <w:numId w:val="10"/>
        </w:numPr>
        <w:spacing w:before="0" w:after="24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MongoDB Integration:</w:t>
      </w:r>
      <w:r>
        <w:rPr>
          <w:rFonts w:ascii="Times New Roman" w:eastAsia="Times New Roman" w:cs="Times New Roman" w:hAnsi="Times New Roman"/>
          <w:sz w:val="26"/>
          <w:szCs w:val="26"/>
          <w:rtl/>
        </w:rPr>
        <w:t xml:space="preserve"> Efficient NoSQL document storage using Mongoose ODM.</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9" name="矩形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0" o:spid="_x0000_s20"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20" w:name="_heading=h.pxngl9r26e1k"/>
      <w:bookmarkEnd w:id="20"/>
      <w:r>
        <w:rPr>
          <w:rFonts w:ascii="Times New Roman" w:eastAsia="Times New Roman" w:cs="Times New Roman" w:hAnsi="Times New Roman"/>
          <w:sz w:val="46"/>
          <w:szCs w:val="46"/>
          <w:rtl/>
        </w:rPr>
        <w:t>Roles and Responsibilities</w:t>
      </w:r>
    </w:p>
    <w:p>
      <w:pPr>
        <w:pStyle w:val="3"/>
        <w:keepNext w:val="0"/>
        <w:keepLines w:val="0"/>
        <w:pageBreakBefore w:val="0"/>
        <w:spacing w:before="280"/>
        <w:rPr>
          <w:rFonts w:ascii="Times New Roman" w:eastAsia="Times New Roman" w:cs="Times New Roman" w:hAnsi="Times New Roman"/>
          <w:color w:val="000000"/>
          <w:sz w:val="26"/>
          <w:szCs w:val="26"/>
        </w:rPr>
      </w:pPr>
      <w:bookmarkStart w:id="21" w:name="_heading=h.xim2wjr2b5iq"/>
      <w:bookmarkEnd w:id="21"/>
      <w:r>
        <w:rPr>
          <w:rFonts w:ascii="Times New Roman" w:eastAsia="Times New Roman" w:cs="Times New Roman" w:hAnsi="Times New Roman"/>
          <w:color w:val="000000"/>
          <w:sz w:val="26"/>
          <w:szCs w:val="26"/>
          <w:rtl/>
        </w:rPr>
        <w:t>Admin</w:t>
      </w:r>
    </w:p>
    <w:p>
      <w:pPr>
        <w:numPr>
          <w:ilvl w:val="0"/>
          <w:numId w:val="11"/>
        </w:numPr>
        <w:spacing w:before="24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Manage all registered users.</w:t>
      </w:r>
    </w:p>
    <w:p>
      <w:pPr>
        <w:numPr>
          <w:ilvl w:val="0"/>
          <w:numId w:val="11"/>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update, and delete any FAQ.</w:t>
      </w:r>
    </w:p>
    <w:p>
      <w:pPr>
        <w:numPr>
          <w:ilvl w:val="0"/>
          <w:numId w:val="11"/>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Monitor AI-generated content.</w:t>
      </w:r>
    </w:p>
    <w:p>
      <w:pPr>
        <w:numPr>
          <w:ilvl w:val="0"/>
          <w:numId w:val="11"/>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Manage FAQ categories.</w:t>
      </w:r>
    </w:p>
    <w:p>
      <w:pPr>
        <w:numPr>
          <w:ilvl w:val="0"/>
          <w:numId w:val="11"/>
        </w:numPr>
        <w:spacing w:before="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Access complete system functionality.</w:t>
      </w:r>
    </w:p>
    <w:p>
      <w:pPr>
        <w:pStyle w:val="3"/>
        <w:keepNext w:val="0"/>
        <w:keepLines w:val="0"/>
        <w:pageBreakBefore w:val="0"/>
        <w:spacing w:before="280"/>
        <w:rPr>
          <w:rFonts w:ascii="Times New Roman" w:eastAsia="Times New Roman" w:cs="Times New Roman" w:hAnsi="Times New Roman"/>
          <w:color w:val="000000"/>
          <w:sz w:val="26"/>
          <w:szCs w:val="26"/>
        </w:rPr>
      </w:pPr>
      <w:bookmarkStart w:id="22" w:name="_heading=h.d0nw2w1u8aq7"/>
      <w:bookmarkEnd w:id="22"/>
      <w:r>
        <w:rPr>
          <w:rFonts w:ascii="Times New Roman" w:eastAsia="Times New Roman" w:cs="Times New Roman" w:hAnsi="Times New Roman"/>
          <w:color w:val="000000"/>
          <w:sz w:val="26"/>
          <w:szCs w:val="26"/>
          <w:rtl/>
        </w:rPr>
        <w:t>Content Creator</w:t>
      </w:r>
    </w:p>
    <w:p>
      <w:pPr>
        <w:numPr>
          <w:ilvl w:val="0"/>
          <w:numId w:val="12"/>
        </w:numPr>
        <w:spacing w:before="24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Create new FAQs.</w:t>
      </w:r>
    </w:p>
    <w:p>
      <w:pPr>
        <w:numPr>
          <w:ilvl w:val="0"/>
          <w:numId w:val="12"/>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Edit personal FAQ records.</w:t>
      </w:r>
    </w:p>
    <w:p>
      <w:pPr>
        <w:numPr>
          <w:ilvl w:val="0"/>
          <w:numId w:val="12"/>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Delete owned FAQs.</w:t>
      </w:r>
    </w:p>
    <w:p>
      <w:pPr>
        <w:numPr>
          <w:ilvl w:val="0"/>
          <w:numId w:val="12"/>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Generate FAQs using AI.</w:t>
      </w:r>
    </w:p>
    <w:p>
      <w:pPr>
        <w:numPr>
          <w:ilvl w:val="0"/>
          <w:numId w:val="12"/>
        </w:numPr>
        <w:spacing w:before="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Organize FAQs under categories.</w:t>
      </w:r>
    </w:p>
    <w:p>
      <w:pPr>
        <w:pStyle w:val="3"/>
        <w:keepNext w:val="0"/>
        <w:keepLines w:val="0"/>
        <w:pageBreakBefore w:val="0"/>
        <w:spacing w:before="280"/>
        <w:rPr>
          <w:rFonts w:ascii="Times New Roman" w:eastAsia="Times New Roman" w:cs="Times New Roman" w:hAnsi="Times New Roman"/>
          <w:color w:val="000000"/>
          <w:sz w:val="26"/>
          <w:szCs w:val="26"/>
        </w:rPr>
      </w:pPr>
      <w:bookmarkStart w:id="23" w:name="_heading=h.o7ntb3yn1kkn"/>
      <w:bookmarkEnd w:id="23"/>
      <w:r>
        <w:rPr>
          <w:rFonts w:ascii="Times New Roman" w:eastAsia="Times New Roman" w:cs="Times New Roman" w:hAnsi="Times New Roman"/>
          <w:color w:val="000000"/>
          <w:sz w:val="26"/>
          <w:szCs w:val="26"/>
          <w:rtl/>
        </w:rPr>
        <w:t>Authenticated User</w:t>
      </w:r>
    </w:p>
    <w:p>
      <w:pPr>
        <w:numPr>
          <w:ilvl w:val="0"/>
          <w:numId w:val="13"/>
        </w:numPr>
        <w:spacing w:before="24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public FAQs.</w:t>
      </w:r>
    </w:p>
    <w:p>
      <w:pPr>
        <w:numPr>
          <w:ilvl w:val="0"/>
          <w:numId w:val="13"/>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Search FAQs using keywords.</w:t>
      </w:r>
    </w:p>
    <w:p>
      <w:pPr>
        <w:numPr>
          <w:ilvl w:val="0"/>
          <w:numId w:val="13"/>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Generate AI-assisted answers.</w:t>
      </w:r>
    </w:p>
    <w:p>
      <w:pPr>
        <w:numPr>
          <w:ilvl w:val="0"/>
          <w:numId w:val="13"/>
        </w:numPr>
        <w:spacing w:before="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Access personal profile information.</w:t>
      </w:r>
    </w:p>
    <w:p>
      <w:pPr>
        <w:pStyle w:val="3"/>
        <w:keepNext w:val="0"/>
        <w:keepLines w:val="0"/>
        <w:pageBreakBefore w:val="0"/>
        <w:spacing w:before="280"/>
        <w:rPr>
          <w:rFonts w:ascii="Times New Roman" w:eastAsia="Times New Roman" w:cs="Times New Roman" w:hAnsi="Times New Roman"/>
          <w:color w:val="000000"/>
          <w:sz w:val="26"/>
          <w:szCs w:val="26"/>
        </w:rPr>
      </w:pPr>
      <w:bookmarkStart w:id="24" w:name="_heading=h.kjocl5wqx6nx"/>
      <w:bookmarkEnd w:id="24"/>
      <w:r>
        <w:rPr>
          <w:rFonts w:ascii="Times New Roman" w:eastAsia="Times New Roman" w:cs="Times New Roman" w:hAnsi="Times New Roman"/>
          <w:color w:val="000000"/>
          <w:sz w:val="26"/>
          <w:szCs w:val="26"/>
          <w:rtl/>
        </w:rPr>
        <w:t>Public User</w:t>
      </w:r>
    </w:p>
    <w:p>
      <w:pPr>
        <w:numPr>
          <w:ilvl w:val="0"/>
          <w:numId w:val="14"/>
        </w:numPr>
        <w:spacing w:before="24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published FAQs.</w:t>
      </w:r>
    </w:p>
    <w:p>
      <w:pPr>
        <w:numPr>
          <w:ilvl w:val="0"/>
          <w:numId w:val="14"/>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Search FAQs.</w:t>
      </w:r>
    </w:p>
    <w:p>
      <w:pPr>
        <w:numPr>
          <w:ilvl w:val="0"/>
          <w:numId w:val="14"/>
        </w:numPr>
        <w:spacing w:before="0" w:after="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Cannot create, edit, or delete FAQ records.</w:t>
      </w:r>
    </w:p>
    <w:p>
      <w:pPr>
        <w:numPr>
          <w:ilvl w:val="0"/>
          <w:numId w:val="14"/>
        </w:numPr>
        <w:spacing w:before="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No access to protected API endpoints.</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21" name="矩形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2" o:spid="_x0000_s22"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25" w:name="_heading=h.tusoytgibd0j"/>
      <w:bookmarkEnd w:id="25"/>
      <w:r>
        <w:rPr>
          <w:rFonts w:ascii="Times New Roman" w:eastAsia="Times New Roman" w:cs="Times New Roman" w:hAnsi="Times New Roman"/>
          <w:sz w:val="46"/>
          <w:szCs w:val="46"/>
          <w:rtl/>
        </w:rPr>
        <w:t>User Flow</w:t>
      </w:r>
    </w:p>
    <w:p>
      <w:r>
        <w:drawing>
          <wp:inline distT="114300" distB="114300" distL="114300" distR="114300">
            <wp:extent cx="5943600" cy="3962400"/>
            <wp:effectExtent l="0" t="0" r="0" b="0"/>
            <wp:docPr id="23" name="图片 23"/>
            <wp:cNvGraphicFramePr>
              <a:graphicFrameLocks noChangeAspect="0"/>
            </wp:cNvGraphicFramePr>
            <a:graphic>
              <a:graphicData uri="http://schemas.openxmlformats.org/drawingml/2006/picture">
                <pic:pic>
                  <pic:nvPicPr>
                    <pic:cNvPr id="25" name="图片 25"/>
                    <pic:cNvPicPr/>
                  </pic:nvPicPr>
                  <pic:blipFill>
                    <a:blip r:embed="rId5"/>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pStyle w:val="3"/>
        <w:spacing w:before="280"/>
        <w:rPr>
          <w:rFonts w:ascii="Times New Roman" w:eastAsia="Times New Roman" w:cs="Times New Roman" w:hAnsi="Times New Roman"/>
          <w:color w:val="000000"/>
          <w:sz w:val="26"/>
          <w:szCs w:val="26"/>
        </w:rPr>
      </w:pPr>
      <w:bookmarkStart w:id="26" w:name="_heading=h.z4ktzo275l9m"/>
      <w:bookmarkEnd w:id="26"/>
      <w:r>
        <w:rPr>
          <w:rFonts w:ascii="Times New Roman" w:eastAsia="Times New Roman" w:cs="Times New Roman" w:hAnsi="Times New Roman"/>
          <w:color w:val="000000"/>
          <w:sz w:val="26"/>
          <w:szCs w:val="26"/>
          <w:rtl/>
        </w:rPr>
        <w:t>MVC Architecture Pattern</w:t>
      </w:r>
    </w:p>
    <w:p>
      <w:pPr>
        <w:spacing w:after="240" w:line="276" w:lineRule="auto"/>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26" name="图片 26"/>
            <wp:cNvGraphicFramePr>
              <a:graphicFrameLocks noChangeAspect="0"/>
            </wp:cNvGraphicFramePr>
            <a:graphic>
              <a:graphicData uri="http://schemas.openxmlformats.org/drawingml/2006/picture">
                <pic:pic>
                  <pic:nvPicPr>
                    <pic:cNvPr id="28" name="图片 28"/>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
      <w:pPr>
        <w:spacing w:before="240" w:after="240"/>
      </w:pPr>
      <w:r>
        <w:rPr>
          <w:rFonts w:ascii="Times New Roman" w:eastAsia="Times New Roman" w:cs="Times New Roman" w:hAnsi="Times New Roman"/>
          <w:sz w:val="26"/>
          <w:szCs w:val="26"/>
          <w:rtl/>
        </w:rPr>
        <w:t>The system architecture structures its source configuration layers around the Model-View-Controller design pattern to completely decouple components:</w:t>
      </w:r>
    </w:p>
    <w:p>
      <w:pPr>
        <w:pStyle w:val="4"/>
        <w:spacing w:before="240" w:after="40"/>
        <w:rPr>
          <w:color w:val="000000"/>
        </w:rPr>
      </w:pPr>
      <w:bookmarkStart w:id="27" w:name="_heading=h.8twtkrq6yw4q"/>
      <w:bookmarkEnd w:id="27"/>
      <w:r>
        <w:rPr>
          <w:rFonts w:ascii="Times New Roman" w:eastAsia="Times New Roman" w:cs="Times New Roman" w:hAnsi="Times New Roman"/>
          <w:color w:val="000000"/>
          <w:sz w:val="22"/>
          <w:szCs w:val="22"/>
          <w:rtl/>
        </w:rPr>
        <w:t>Model Layer (Data Blueprint)</w:t>
      </w:r>
    </w:p>
    <w:p>
      <w:pPr>
        <w:spacing w:before="240" w:after="240"/>
      </w:pPr>
      <w:r>
        <w:rPr>
          <w:rFonts w:ascii="Times New Roman" w:eastAsia="Times New Roman" w:cs="Times New Roman" w:hAnsi="Times New Roman"/>
          <w:sz w:val="26"/>
          <w:szCs w:val="26"/>
          <w:rtl/>
        </w:rPr>
        <w:t>Defines structural blueprints via strongly enforced Mongoose schemas mapping explicit fields into raw collection items inside MongoDB. It sets field rules and defaults before validation persistence occurs.</w:t>
      </w:r>
    </w:p>
    <w:p>
      <w:pPr>
        <w:pStyle w:val="4"/>
        <w:spacing w:before="240" w:after="40"/>
        <w:rPr>
          <w:color w:val="000000"/>
        </w:rPr>
      </w:pPr>
      <w:bookmarkStart w:id="28" w:name="_heading=h.hgu96lwotggp"/>
      <w:bookmarkEnd w:id="28"/>
      <w:r>
        <w:rPr>
          <w:rFonts w:ascii="Times New Roman" w:eastAsia="Times New Roman" w:cs="Times New Roman" w:hAnsi="Times New Roman"/>
          <w:color w:val="000000"/>
          <w:sz w:val="22"/>
          <w:szCs w:val="22"/>
          <w:rtl/>
        </w:rPr>
        <w:t>Controller Layer (Execution Matrix)</w:t>
      </w:r>
    </w:p>
    <w:p>
      <w:pPr>
        <w:spacing w:before="240" w:after="240"/>
      </w:pPr>
      <w:r>
        <w:rPr>
          <w:rFonts w:ascii="Times New Roman" w:eastAsia="Times New Roman" w:cs="Times New Roman" w:hAnsi="Times New Roman"/>
          <w:sz w:val="26"/>
          <w:szCs w:val="26"/>
          <w:rtl/>
        </w:rPr>
        <w:t>The intermediary brain of the ecosystem. It captures request vectors from execution routes, checks structural request constraints, delegates processing workflows directly to models or services, and packages resultant output into standard JSON return arrays.</w:t>
      </w:r>
    </w:p>
    <w:p>
      <w:pPr>
        <w:pStyle w:val="4"/>
        <w:spacing w:before="240" w:after="40"/>
        <w:rPr>
          <w:color w:val="000000"/>
        </w:rPr>
      </w:pPr>
      <w:bookmarkStart w:id="29" w:name="_heading=h.1iv8m3swtel4"/>
      <w:bookmarkEnd w:id="29"/>
      <w:r>
        <w:rPr>
          <w:rFonts w:ascii="Times New Roman" w:eastAsia="Times New Roman" w:cs="Times New Roman" w:hAnsi="Times New Roman"/>
          <w:color w:val="000000"/>
          <w:sz w:val="22"/>
          <w:szCs w:val="22"/>
          <w:rtl/>
        </w:rPr>
        <w:t>View Layer (Routing Network Interface)</w:t>
      </w:r>
    </w:p>
    <w:p>
      <w:pPr>
        <w:spacing w:before="240" w:after="240"/>
      </w:pPr>
      <w:r>
        <w:rPr>
          <w:rFonts w:ascii="Times New Roman" w:eastAsia="Times New Roman" w:cs="Times New Roman" w:hAnsi="Times New Roman"/>
          <w:sz w:val="26"/>
          <w:szCs w:val="26"/>
          <w:rtl/>
        </w:rP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2"/>
        <w:spacing w:after="80"/>
      </w:pPr>
      <w:bookmarkStart w:id="30" w:name="_heading=h.hyzgeuvb1yi5"/>
      <w:bookmarkEnd w:id="30"/>
      <w:r>
        <w:rPr>
          <w:rFonts w:ascii="Times New Roman" w:eastAsia="Times New Roman" w:cs="Times New Roman" w:hAnsi="Times New Roman"/>
          <w:sz w:val="34"/>
          <w:szCs w:val="34"/>
          <w:rtl/>
        </w:rPr>
        <w:t>Epic 2: Project Setup and Configuration</w:t>
      </w:r>
    </w:p>
    <w:p>
      <w:pPr>
        <w:pStyle w:val="3"/>
        <w:spacing w:before="280"/>
        <w:rPr>
          <w:color w:val="000000"/>
        </w:rPr>
      </w:pPr>
      <w:bookmarkStart w:id="31" w:name="_heading=h.jn6vpk9o18gq"/>
      <w:bookmarkEnd w:id="31"/>
      <w:r>
        <w:rPr>
          <w:rFonts w:ascii="Times New Roman" w:eastAsia="Times New Roman" w:cs="Times New Roman" w:hAnsi="Times New Roman"/>
          <w:color w:val="000000"/>
          <w:sz w:val="26"/>
          <w:szCs w:val="26"/>
          <w:rtl/>
        </w:rPr>
        <w:t>Creating Project Folder</w:t>
      </w:r>
    </w:p>
    <w:p>
      <w:pPr>
        <w:numPr>
          <w:ilvl w:val="0"/>
          <w:numId w:val="15"/>
        </w:numPr>
        <w:spacing w:before="240" w:after="0"/>
        <w:ind w:left="720" w:hanging="360"/>
      </w:pPr>
      <w:r>
        <w:rPr>
          <w:rFonts w:ascii="Times New Roman" w:eastAsia="Times New Roman" w:cs="Times New Roman" w:hAnsi="Times New Roman"/>
          <w:sz w:val="26"/>
          <w:szCs w:val="26"/>
          <w:rtl/>
        </w:rPr>
        <w:t>Create a new folder with your &lt;project name&gt;.</w:t>
      </w:r>
    </w:p>
    <w:p>
      <w:pPr>
        <w:numPr>
          <w:ilvl w:val="0"/>
          <w:numId w:val="15"/>
        </w:numPr>
        <w:spacing w:before="0" w:after="0"/>
        <w:ind w:left="720" w:hanging="360"/>
      </w:pPr>
      <w:r>
        <w:rPr>
          <w:rFonts w:ascii="Times New Roman" w:eastAsia="Times New Roman" w:cs="Times New Roman" w:hAnsi="Times New Roman"/>
          <w:sz w:val="26"/>
          <w:szCs w:val="26"/>
          <w:rtl/>
        </w:rPr>
        <w:t>Inside that folder, create a new subfolder named src.</w:t>
      </w:r>
    </w:p>
    <w:p>
      <w:pPr>
        <w:numPr>
          <w:ilvl w:val="0"/>
          <w:numId w:val="15"/>
        </w:numPr>
        <w:spacing w:before="0" w:after="240"/>
        <w:ind w:left="720" w:hanging="360"/>
      </w:pPr>
      <w:r>
        <w:rPr>
          <w:rFonts w:ascii="Times New Roman" w:eastAsia="Times New Roman" w:cs="Times New Roman" w:hAnsi="Times New Roman"/>
          <w:sz w:val="26"/>
          <w:szCs w:val="26"/>
          <w:rtl/>
        </w:rPr>
        <w:t>Now open that folder in VS Code.</w:t>
      </w:r>
    </w:p>
    <w:p>
      <w:pPr>
        <w:spacing w:before="240" w:after="240"/>
        <w:ind w:left="0" w:firstLine="0"/>
        <w:rPr>
          <w:rFonts w:ascii="Times New Roman" w:eastAsia="Times New Roman" w:cs="Times New Roman" w:hAnsi="Times New Roman"/>
          <w:sz w:val="26"/>
          <w:szCs w:val="26"/>
        </w:rPr>
      </w:pPr>
      <w:r>
        <w:rPr>
          <w:rFonts w:ascii="Times New Roman" w:eastAsia="Times New Roman" w:cs="Times New Roman" w:hAnsi="Times New Roman"/>
          <w:sz w:val="26"/>
          <w:szCs w:val="26"/>
        </w:rPr>
        <w:drawing>
          <wp:inline distT="114300" distB="114300" distL="114300" distR="114300">
            <wp:extent cx="2667000" cy="2047875"/>
            <wp:effectExtent l="0" t="0" r="0" b="0"/>
            <wp:docPr id="29" name="图片 29"/>
            <wp:cNvGraphicFramePr>
              <a:graphicFrameLocks noChangeAspect="0"/>
            </wp:cNvGraphicFramePr>
            <a:graphic>
              <a:graphicData uri="http://schemas.openxmlformats.org/drawingml/2006/picture">
                <pic:pic>
                  <pic:nvPicPr>
                    <pic:cNvPr id="31" name="图片 31"/>
                    <pic:cNvPicPr/>
                  </pic:nvPicPr>
                  <pic:blipFill>
                    <a:blip r:embed="rId7"/>
                    <a:srcRect b="72681"/>
                    <a:stretch>
                      <a:fillRect/>
                    </a:stretch>
                  </pic:blipFill>
                  <pic:spPr>
                    <a:xfrm rot="0">
                      <a:off x="0" y="0"/>
                      <a:ext cx="2667000" cy="2047875"/>
                    </a:xfrm>
                    <a:prstGeom prst="rect"/>
                    <a:noFill/>
                    <a:ln w="12700" cmpd="sng" cap="flat">
                      <a:solidFill>
                        <a:srgbClr val="000000"/>
                      </a:solidFill>
                      <a:prstDash val="solid"/>
                      <a:round/>
                    </a:ln>
                  </pic:spPr>
                </pic:pic>
              </a:graphicData>
            </a:graphic>
          </wp:inline>
        </w:drawing>
      </w:r>
    </w:p>
    <w:p>
      <w:pPr>
        <w:pStyle w:val="3"/>
        <w:spacing w:before="280"/>
        <w:rPr>
          <w:color w:val="000000"/>
        </w:rPr>
      </w:pPr>
      <w:bookmarkStart w:id="32" w:name="_heading=h.4hjhxoggqajp"/>
      <w:bookmarkEnd w:id="32"/>
      <w:r>
        <w:rPr>
          <w:rFonts w:ascii="Times New Roman" w:eastAsia="Times New Roman" w:cs="Times New Roman" w:hAnsi="Times New Roman"/>
          <w:color w:val="000000"/>
          <w:sz w:val="26"/>
          <w:szCs w:val="26"/>
          <w:rtl/>
        </w:rPr>
        <w:t>Server Setup (npm init)</w:t>
      </w:r>
    </w:p>
    <w:p>
      <w:pPr>
        <w:spacing w:before="240" w:after="240"/>
      </w:pPr>
      <w:r>
        <w:rPr>
          <w:rFonts w:ascii="Times New Roman" w:eastAsia="Times New Roman" w:cs="Times New Roman" w:hAnsi="Times New Roman"/>
          <w:sz w:val="26"/>
          <w:szCs w:val="26"/>
          <w:rtl/>
        </w:rPr>
        <w:t>Open your root folder terminal in VS Code and run:</w:t>
      </w:r>
    </w:p>
    <w:p>
      <w:r>
        <w:rPr>
          <w:rFonts w:ascii="Times New Roman" w:eastAsia="Times New Roman" w:cs="Times New Roman" w:hAnsi="Times New Roman"/>
          <w:sz w:val="26"/>
          <w:szCs w:val="26"/>
          <w:rtl/>
        </w:rPr>
        <w:t>Bash</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npm init -y</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npm install express mongoose dotenv cors jsonwebtoken bcrypt @google/genai</w:t>
      </w:r>
    </w:p>
    <w:p>
      <w:pPr>
        <w:pStyle w:val="3"/>
        <w:spacing w:before="280"/>
        <w:rPr>
          <w:color w:val="000000"/>
        </w:rPr>
      </w:pPr>
      <w:bookmarkStart w:id="33" w:name="_heading=h.yr4y8py12zwe"/>
      <w:bookmarkEnd w:id="33"/>
      <w:r>
        <w:rPr>
          <w:rFonts w:ascii="Times New Roman" w:eastAsia="Times New Roman" w:cs="Times New Roman" w:hAnsi="Times New Roman"/>
          <w:color w:val="000000"/>
          <w:sz w:val="26"/>
          <w:szCs w:val="26"/>
          <w:rtl/>
        </w:rPr>
        <w:t>File and Folder Structure Matrix</w:t>
      </w:r>
    </w:p>
    <w:p>
      <w:r>
        <w:rPr>
          <w:rFonts w:ascii="Times New Roman" w:eastAsia="Times New Roman" w:cs="Times New Roman" w:hAnsi="Times New Roman"/>
          <w:sz w:val="26"/>
          <w:szCs w:val="26"/>
          <w:rtl/>
        </w:rPr>
        <w:t>Plaintext</w:t>
      </w:r>
    </w:p>
    <w:p>
      <w:pPr>
        <w:spacing w:before="240" w:after="240"/>
        <w:jc w:val="center"/>
        <w:rPr>
          <w:rFonts w:ascii="Times New Roman" w:eastAsia="Times New Roman" w:cs="Times New Roman" w:hAnsi="Times New Roman"/>
          <w:b/>
          <w:bCs/>
          <w:sz w:val="26"/>
          <w:szCs w:val="26"/>
        </w:rPr>
      </w:pPr>
      <w:r>
        <w:rPr>
          <w:rFonts w:ascii="Times New Roman" w:eastAsia="Times New Roman" w:cs="Times New Roman" w:hAnsi="Times New Roman"/>
          <w:sz w:val="26"/>
          <w:szCs w:val="26"/>
        </w:rPr>
        <w:drawing>
          <wp:inline distT="114300" distB="114300" distL="114300" distR="114300">
            <wp:extent cx="1858855" cy="5224709"/>
            <wp:effectExtent l="0" t="0" r="0" b="0"/>
            <wp:docPr id="32" name="图片 32"/>
            <wp:cNvGraphicFramePr>
              <a:graphicFrameLocks noChangeAspect="0"/>
            </wp:cNvGraphicFramePr>
            <a:graphic>
              <a:graphicData uri="http://schemas.openxmlformats.org/drawingml/2006/picture">
                <pic:pic>
                  <pic:nvPicPr>
                    <pic:cNvPr id="33" name="图片 33"/>
                    <pic:cNvPicPr/>
                  </pic:nvPicPr>
                  <pic:blipFill>
                    <a:blip r:embed="rId8"/>
                    <a:stretch>
                      <a:fillRect/>
                    </a:stretch>
                  </pic:blipFill>
                  <pic:spPr>
                    <a:xfrm rot="0">
                      <a:off x="0" y="0"/>
                      <a:ext cx="1858855" cy="5224709"/>
                    </a:xfrm>
                    <a:prstGeom prst="rect"/>
                    <a:noFill/>
                    <a:ln w="12700" cmpd="sng" cap="flat">
                      <a:solidFill>
                        <a:srgbClr val="000000"/>
                      </a:solidFill>
                      <a:prstDash val="solid"/>
                      <a:round/>
                    </a:ln>
                  </pic:spPr>
                </pic:pic>
              </a:graphicData>
            </a:graphic>
          </wp:inline>
        </w:drawing>
      </w:r>
    </w:p>
    <w:p>
      <w:pPr>
        <w:pStyle w:val="2"/>
        <w:spacing w:after="80"/>
        <w:rPr>
          <w:rFonts w:ascii="Times New Roman" w:eastAsia="Times New Roman" w:cs="Times New Roman" w:hAnsi="Times New Roman"/>
          <w:sz w:val="34"/>
          <w:szCs w:val="34"/>
        </w:rPr>
      </w:pPr>
      <w:bookmarkStart w:id="34" w:name="_heading=h.njajmacszx8x"/>
      <w:bookmarkEnd w:id="34"/>
      <w:r>
        <w:rPr>
          <w:rFonts w:ascii="Times New Roman" w:eastAsia="Times New Roman" w:cs="Times New Roman" w:hAnsi="Times New Roman"/>
          <w:sz w:val="34"/>
          <w:szCs w:val="34"/>
          <w:rtl/>
        </w:rPr>
        <w:t>Epic 3: Backend Development</w:t>
      </w:r>
    </w:p>
    <w:p>
      <w:pPr>
        <w:spacing w:before="240" w:after="240"/>
        <w:jc w:val="center"/>
        <w:rPr>
          <w:rFonts w:ascii="Times New Roman" w:eastAsia="Times New Roman" w:cs="Times New Roman" w:hAnsi="Times New Roman"/>
          <w:b/>
          <w:bCs/>
        </w:rPr>
      </w:pPr>
    </w:p>
    <w:p>
      <w:pPr>
        <w:pStyle w:val="3"/>
        <w:spacing w:before="280"/>
        <w:rPr>
          <w:color w:val="000000"/>
        </w:rPr>
      </w:pPr>
      <w:bookmarkStart w:id="35" w:name="_heading=h.qv1r1t1pnh55"/>
      <w:bookmarkEnd w:id="35"/>
      <w:r>
        <w:rPr>
          <w:rFonts w:ascii="Times New Roman" w:eastAsia="Times New Roman" w:cs="Times New Roman" w:hAnsi="Times New Roman"/>
          <w:color w:val="000000"/>
          <w:sz w:val="26"/>
          <w:szCs w:val="26"/>
          <w:rtl/>
        </w:rPr>
        <w:t>Core System Script Implementations</w:t>
      </w:r>
    </w:p>
    <w:p>
      <w:pPr>
        <w:pStyle w:val="4"/>
        <w:spacing w:before="240" w:after="40"/>
        <w:rPr>
          <w:color w:val="000000"/>
        </w:rPr>
      </w:pPr>
      <w:bookmarkStart w:id="36" w:name="_heading=h.5b8jkl9vaj43"/>
      <w:bookmarkEnd w:id="36"/>
      <w:r>
        <w:rPr>
          <w:rFonts w:ascii="Times New Roman" w:eastAsia="Times New Roman" w:cs="Times New Roman" w:hAnsi="Times New Roman"/>
          <w:color w:val="000000"/>
          <w:sz w:val="22"/>
          <w:szCs w:val="22"/>
          <w:rtl/>
        </w:rPr>
        <w:t>1. Gateway Server Node (src/server.js)</w:t>
      </w:r>
    </w:p>
    <w:p>
      <w:pPr>
        <w:spacing w:before="240" w:after="240"/>
      </w:pPr>
      <w:r>
        <w:rPr>
          <w:rFonts w:ascii="Times New Roman" w:eastAsia="Times New Roman" w:cs="Times New Roman" w:hAnsi="Times New Roman"/>
          <w:sz w:val="26"/>
          <w:szCs w:val="26"/>
          <w:rtl/>
        </w:rPr>
        <w:t>This main entrance mechanism aggregates environment variables, triggers database listeners, and binds network listeners to active environment ports:</w:t>
      </w:r>
    </w:p>
    <w:p>
      <w:pPr>
        <w:jc w:val="center"/>
      </w:pPr>
      <w:r>
        <w:rPr>
          <w:rFonts w:ascii="Times New Roman" w:eastAsia="Times New Roman" w:cs="Times New Roman" w:hAnsi="Times New Roman"/>
          <w:sz w:val="26"/>
          <w:szCs w:val="26"/>
        </w:rPr>
        <w:drawing>
          <wp:inline distT="114300" distB="114300" distL="114300" distR="114300">
            <wp:extent cx="3904547" cy="2679771"/>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9"/>
                    <a:stretch>
                      <a:fillRect/>
                    </a:stretch>
                  </pic:blipFill>
                  <pic:spPr>
                    <a:xfrm rot="0">
                      <a:off x="0" y="0"/>
                      <a:ext cx="3904547" cy="2679771"/>
                    </a:xfrm>
                    <a:prstGeom prst="rect"/>
                    <a:noFill/>
                    <a:ln w="12700" cmpd="sng" cap="flat">
                      <a:solidFill>
                        <a:srgbClr val="000000"/>
                      </a:solidFill>
                      <a:prstDash val="solid"/>
                      <a:round/>
                    </a:ln>
                  </pic:spPr>
                </pic:pic>
              </a:graphicData>
            </a:graphic>
          </wp:inline>
        </w:drawing>
      </w:r>
    </w:p>
    <w:p>
      <w:r>
        <w:rPr>
          <w:rFonts w:ascii="Times New Roman" w:eastAsia="Times New Roman" w:cs="Times New Roman" w:hAnsi="Times New Roman"/>
          <w:sz w:val="22"/>
          <w:szCs w:val="22"/>
          <w:rtl/>
        </w:rPr>
        <w:t>2. Gateway Express Setup (src/app.js)</w:t>
      </w:r>
    </w:p>
    <w:p>
      <w:pPr>
        <w:pStyle w:val="4"/>
        <w:spacing w:before="240" w:after="40"/>
        <w:jc w:val="center"/>
        <w:rPr>
          <w:rFonts w:ascii="Times New Roman" w:eastAsia="Times New Roman" w:cs="Times New Roman" w:hAnsi="Times New Roman"/>
          <w:color w:val="000000"/>
          <w:sz w:val="22"/>
          <w:szCs w:val="22"/>
        </w:rPr>
      </w:pPr>
      <w:bookmarkStart w:id="37" w:name="_heading=h.iorp3q9lt9a7"/>
      <w:bookmarkEnd w:id="37"/>
      <w:r>
        <w:rPr>
          <w:rFonts w:ascii="Times New Roman" w:eastAsia="Times New Roman" w:cs="Times New Roman" w:hAnsi="Times New Roman"/>
          <w:color w:val="000000"/>
          <w:sz w:val="22"/>
          <w:szCs w:val="22"/>
        </w:rPr>
        <w:drawing>
          <wp:inline distT="114300" distB="114300" distL="114300" distR="114300">
            <wp:extent cx="3271838" cy="2822409"/>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0"/>
                    <a:stretch>
                      <a:fillRect/>
                    </a:stretch>
                  </pic:blipFill>
                  <pic:spPr>
                    <a:xfrm rot="0">
                      <a:off x="0" y="0"/>
                      <a:ext cx="3271838" cy="2822409"/>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38" w:name="_heading=h.nnzsua87onw0"/>
      <w:bookmarkEnd w:id="38"/>
      <w:r>
        <w:rPr>
          <w:rFonts w:ascii="Times New Roman" w:eastAsia="Times New Roman" w:cs="Times New Roman" w:hAnsi="Times New Roman"/>
          <w:color w:val="000000"/>
          <w:sz w:val="22"/>
          <w:szCs w:val="22"/>
          <w:rtl/>
        </w:rPr>
        <w:t>3. Security Access Middleware (src/middleware/authMiddleware.js)</w:t>
      </w:r>
    </w:p>
    <w:p>
      <w:pPr>
        <w:spacing w:before="240" w:after="240"/>
      </w:pPr>
      <w:r>
        <w:rPr>
          <w:rFonts w:ascii="Times New Roman" w:eastAsia="Times New Roman" w:cs="Times New Roman" w:hAnsi="Times New Roman"/>
          <w:sz w:val="26"/>
          <w:szCs w:val="26"/>
          <w:rtl/>
        </w:rPr>
        <w:t>Intercepts incoming target queries, extracts transmission header authorization records, and validates token identity context claims:</w:t>
      </w:r>
    </w:p>
    <w:p>
      <w:pPr>
        <w:pStyle w:val="4"/>
        <w:spacing w:before="240" w:after="40"/>
        <w:jc w:val="center"/>
        <w:rPr>
          <w:rFonts w:ascii="Times New Roman" w:eastAsia="Times New Roman" w:cs="Times New Roman" w:hAnsi="Times New Roman"/>
          <w:color w:val="000000"/>
          <w:sz w:val="22"/>
          <w:szCs w:val="22"/>
        </w:rPr>
      </w:pPr>
      <w:bookmarkStart w:id="39" w:name="_heading=h.grwpu8rwbk72"/>
      <w:bookmarkEnd w:id="39"/>
      <w:r>
        <w:rPr>
          <w:rFonts w:ascii="Times New Roman" w:eastAsia="Times New Roman" w:cs="Times New Roman" w:hAnsi="Times New Roman"/>
          <w:color w:val="000000"/>
          <w:sz w:val="22"/>
          <w:szCs w:val="22"/>
        </w:rPr>
        <w:drawing>
          <wp:inline distT="114300" distB="114300" distL="114300" distR="114300">
            <wp:extent cx="3614738" cy="2890631"/>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1"/>
                    <a:stretch>
                      <a:fillRect/>
                    </a:stretch>
                  </pic:blipFill>
                  <pic:spPr>
                    <a:xfrm rot="0">
                      <a:off x="0" y="0"/>
                      <a:ext cx="3614738" cy="2890631"/>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40" w:name="_heading=h.e1hbjej7gmda"/>
      <w:bookmarkEnd w:id="40"/>
      <w:r>
        <w:rPr>
          <w:rFonts w:ascii="Times New Roman" w:eastAsia="Times New Roman" w:cs="Times New Roman" w:hAnsi="Times New Roman"/>
          <w:color w:val="000000"/>
          <w:sz w:val="22"/>
          <w:szCs w:val="22"/>
          <w:rtl/>
        </w:rPr>
        <w:t>4. Centralized Error Handler Middleware (src/middleware/errorMiddleware.js)</w:t>
      </w:r>
    </w:p>
    <w:p>
      <w:pPr>
        <w:pStyle w:val="2"/>
        <w:spacing w:after="80"/>
        <w:jc w:val="center"/>
        <w:rPr>
          <w:rFonts w:ascii="Times New Roman" w:eastAsia="Times New Roman" w:cs="Times New Roman" w:hAnsi="Times New Roman"/>
          <w:sz w:val="34"/>
          <w:szCs w:val="34"/>
        </w:rPr>
      </w:pPr>
      <w:bookmarkStart w:id="41" w:name="_heading=h.le1z3oizfcde"/>
      <w:bookmarkEnd w:id="41"/>
      <w:r>
        <w:rPr>
          <w:rFonts w:ascii="Times New Roman" w:eastAsia="Times New Roman" w:cs="Times New Roman" w:hAnsi="Times New Roman"/>
          <w:sz w:val="34"/>
          <w:szCs w:val="34"/>
        </w:rPr>
        <w:drawing>
          <wp:inline distT="114300" distB="114300" distL="114300" distR="114300">
            <wp:extent cx="3700462" cy="3120305"/>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2"/>
                    <a:stretch>
                      <a:fillRect/>
                    </a:stretch>
                  </pic:blipFill>
                  <pic:spPr>
                    <a:xfrm rot="0">
                      <a:off x="0" y="0"/>
                      <a:ext cx="3700462" cy="3120305"/>
                    </a:xfrm>
                    <a:prstGeom prst="rect"/>
                    <a:noFill/>
                    <a:ln w="12700" cmpd="sng" cap="flat">
                      <a:solidFill>
                        <a:srgbClr val="000000"/>
                      </a:solidFill>
                      <a:prstDash val="solid"/>
                      <a:round/>
                    </a:ln>
                  </pic:spPr>
                </pic:pic>
              </a:graphicData>
            </a:graphic>
          </wp:inline>
        </w:drawing>
      </w:r>
    </w:p>
    <w:p>
      <w:pPr>
        <w:pStyle w:val="2"/>
        <w:spacing w:after="80"/>
      </w:pPr>
      <w:bookmarkStart w:id="42" w:name="_heading=h.in8vj3bli51a"/>
      <w:bookmarkEnd w:id="42"/>
      <w:r>
        <w:rPr>
          <w:rFonts w:ascii="Times New Roman" w:eastAsia="Times New Roman" w:cs="Times New Roman" w:hAnsi="Times New Roman"/>
          <w:sz w:val="34"/>
          <w:szCs w:val="34"/>
          <w:rtl/>
        </w:rPr>
        <w:t>Epic 4: Database Configuration</w:t>
      </w:r>
    </w:p>
    <w:p>
      <w:pPr>
        <w:pStyle w:val="3"/>
        <w:spacing w:before="280"/>
        <w:rPr>
          <w:color w:val="000000"/>
        </w:rPr>
      </w:pPr>
      <w:bookmarkStart w:id="43" w:name="_heading=h.ezsa722ggluq"/>
      <w:bookmarkEnd w:id="43"/>
      <w:r>
        <w:rPr>
          <w:rFonts w:ascii="Times New Roman" w:eastAsia="Times New Roman" w:cs="Times New Roman" w:hAnsi="Times New Roman"/>
          <w:color w:val="000000"/>
          <w:sz w:val="26"/>
          <w:szCs w:val="26"/>
          <w:rtl/>
        </w:rPr>
        <w:t>Mongoose Schema Definitions</w:t>
      </w:r>
    </w:p>
    <w:p>
      <w:pPr>
        <w:pStyle w:val="4"/>
        <w:spacing w:before="240" w:after="40"/>
        <w:rPr>
          <w:color w:val="000000"/>
        </w:rPr>
      </w:pPr>
      <w:bookmarkStart w:id="44" w:name="_heading=h.k37apabwrvqs"/>
      <w:bookmarkEnd w:id="44"/>
      <w:r>
        <w:rPr>
          <w:rFonts w:ascii="Times New Roman" w:eastAsia="Times New Roman" w:cs="Times New Roman" w:hAnsi="Times New Roman"/>
          <w:color w:val="000000"/>
          <w:sz w:val="22"/>
          <w:szCs w:val="22"/>
          <w:rtl/>
        </w:rPr>
        <w:t>1. Identity Resource Document Schema (src/models/User.js)</w:t>
      </w:r>
    </w:p>
    <w:p>
      <w:pPr>
        <w:spacing w:before="240" w:after="240"/>
      </w:pPr>
      <w:r>
        <w:rPr>
          <w:rFonts w:ascii="Times New Roman" w:eastAsia="Times New Roman" w:cs="Times New Roman" w:hAnsi="Times New Roman"/>
          <w:sz w:val="26"/>
          <w:szCs w:val="26"/>
          <w:rtl/>
        </w:rPr>
        <w:t>Enforces profile field criteria validations and hooks password hashing steps prior to user document persistence:</w:t>
      </w:r>
    </w:p>
    <w:p>
      <w:pPr>
        <w:pStyle w:val="4"/>
        <w:spacing w:before="240" w:after="40"/>
        <w:jc w:val="center"/>
        <w:rPr>
          <w:rFonts w:ascii="Times New Roman" w:eastAsia="Times New Roman" w:cs="Times New Roman" w:hAnsi="Times New Roman"/>
          <w:color w:val="000000"/>
          <w:sz w:val="22"/>
          <w:szCs w:val="22"/>
        </w:rPr>
      </w:pPr>
      <w:bookmarkStart w:id="45" w:name="_heading=h.xo0vcs5cjqk"/>
      <w:bookmarkEnd w:id="45"/>
      <w:r>
        <w:rPr>
          <w:rFonts w:ascii="Times New Roman" w:eastAsia="Times New Roman" w:cs="Times New Roman" w:hAnsi="Times New Roman"/>
          <w:color w:val="000000"/>
          <w:sz w:val="22"/>
          <w:szCs w:val="22"/>
        </w:rPr>
        <w:drawing>
          <wp:inline distT="114300" distB="114300" distL="114300" distR="114300">
            <wp:extent cx="3167063" cy="2985170"/>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3"/>
                    <a:stretch>
                      <a:fillRect/>
                    </a:stretch>
                  </pic:blipFill>
                  <pic:spPr>
                    <a:xfrm rot="0">
                      <a:off x="0" y="0"/>
                      <a:ext cx="3167063" cy="2985170"/>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46" w:name="_heading=h.bnnmoa3uv3h7"/>
      <w:bookmarkEnd w:id="46"/>
      <w:r>
        <w:rPr>
          <w:rFonts w:ascii="Times New Roman" w:eastAsia="Times New Roman" w:cs="Times New Roman" w:hAnsi="Times New Roman"/>
          <w:color w:val="000000"/>
          <w:sz w:val="22"/>
          <w:szCs w:val="22"/>
          <w:rtl/>
        </w:rPr>
        <w:t>2. FAQ Resource Document Schema (src/models/FAQ.js)</w:t>
      </w:r>
    </w:p>
    <w:p>
      <w:pPr>
        <w:spacing w:before="240" w:after="240"/>
      </w:pPr>
      <w:r>
        <w:rPr>
          <w:rFonts w:ascii="Times New Roman" w:eastAsia="Times New Roman" w:cs="Times New Roman" w:hAnsi="Times New Roman"/>
          <w:sz w:val="26"/>
          <w:szCs w:val="26"/>
          <w:rtl/>
        </w:rPr>
        <w:t>Models core properties and maps a distinct relational reference link back to the source creator document:</w:t>
      </w:r>
    </w:p>
    <w:p>
      <w:pPr>
        <w:spacing w:before="240" w:after="240"/>
        <w:jc w:val="center"/>
        <w:rPr>
          <w:rFonts w:ascii="Times New Roman" w:eastAsia="Times New Roman" w:cs="Times New Roman" w:hAnsi="Times New Roman"/>
          <w:color w:val="000000"/>
          <w:sz w:val="26"/>
          <w:szCs w:val="26"/>
        </w:rPr>
      </w:pPr>
      <w:r>
        <w:rPr>
          <w:rFonts w:ascii="Times New Roman" w:eastAsia="Times New Roman" w:cs="Times New Roman" w:hAnsi="Times New Roman"/>
          <w:color w:val="000000"/>
          <w:sz w:val="26"/>
          <w:szCs w:val="26"/>
        </w:rPr>
        <w:drawing>
          <wp:inline distT="114300" distB="114300" distL="114300" distR="114300">
            <wp:extent cx="3790950" cy="3165030"/>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4"/>
                    <a:stretch>
                      <a:fillRect/>
                    </a:stretch>
                  </pic:blipFill>
                  <pic:spPr>
                    <a:xfrm rot="0">
                      <a:off x="0" y="0"/>
                      <a:ext cx="3790950" cy="3165030"/>
                    </a:xfrm>
                    <a:prstGeom prst="rect"/>
                    <a:noFill/>
                    <a:ln w="12700" cmpd="sng" cap="flat">
                      <a:solidFill>
                        <a:srgbClr val="000000"/>
                      </a:solidFill>
                      <a:prstDash val="solid"/>
                      <a:round/>
                    </a:ln>
                  </pic:spPr>
                </pic:pic>
              </a:graphicData>
            </a:graphic>
          </wp:inline>
        </w:drawing>
      </w:r>
    </w:p>
    <w:p>
      <w:pPr>
        <w:pStyle w:val="3"/>
        <w:spacing w:before="280"/>
        <w:rPr>
          <w:color w:val="000000"/>
        </w:rPr>
      </w:pPr>
      <w:bookmarkStart w:id="47" w:name="_heading=h.lqo6z7eq25hu"/>
      <w:bookmarkEnd w:id="47"/>
      <w:r>
        <w:rPr>
          <w:rFonts w:ascii="Times New Roman" w:eastAsia="Times New Roman" w:cs="Times New Roman" w:hAnsi="Times New Roman"/>
          <w:color w:val="000000"/>
          <w:sz w:val="26"/>
          <w:szCs w:val="26"/>
          <w:rtl/>
        </w:rPr>
        <w:t>API Router Interface Endpoints</w:t>
      </w:r>
    </w:p>
    <w:p>
      <w:pPr>
        <w:pStyle w:val="4"/>
        <w:spacing w:before="240" w:after="40"/>
        <w:rPr>
          <w:color w:val="000000"/>
        </w:rPr>
      </w:pPr>
      <w:bookmarkStart w:id="48" w:name="_heading=h.n3e40dio6wte"/>
      <w:bookmarkEnd w:id="48"/>
      <w:r>
        <w:rPr>
          <w:rFonts w:ascii="Times New Roman" w:eastAsia="Times New Roman" w:cs="Times New Roman" w:hAnsi="Times New Roman"/>
          <w:color w:val="000000"/>
          <w:sz w:val="22"/>
          <w:szCs w:val="22"/>
          <w:rtl/>
        </w:rPr>
        <w:t>1. Public Authentication Operations (src/routes/authRoutes.js)</w:t>
      </w:r>
    </w:p>
    <w:p>
      <w:pPr>
        <w:pStyle w:val="4"/>
        <w:spacing w:before="240" w:after="40"/>
        <w:jc w:val="center"/>
        <w:rPr>
          <w:rFonts w:ascii="Times New Roman" w:eastAsia="Times New Roman" w:cs="Times New Roman" w:hAnsi="Times New Roman"/>
          <w:color w:val="000000"/>
          <w:sz w:val="22"/>
          <w:szCs w:val="22"/>
        </w:rPr>
      </w:pPr>
      <w:bookmarkStart w:id="49" w:name="_heading=h.9sfpmnnpkmuo"/>
      <w:bookmarkEnd w:id="49"/>
      <w:r>
        <w:rPr>
          <w:rFonts w:ascii="Times New Roman" w:eastAsia="Times New Roman" w:cs="Times New Roman" w:hAnsi="Times New Roman"/>
          <w:color w:val="000000"/>
          <w:sz w:val="22"/>
          <w:szCs w:val="22"/>
        </w:rPr>
        <w:drawing>
          <wp:inline distT="114300" distB="114300" distL="114300" distR="114300">
            <wp:extent cx="4415915" cy="2668748"/>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5"/>
                    <a:stretch>
                      <a:fillRect/>
                    </a:stretch>
                  </pic:blipFill>
                  <pic:spPr>
                    <a:xfrm rot="0">
                      <a:off x="0" y="0"/>
                      <a:ext cx="4415915" cy="2668748"/>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50" w:name="_heading=h.z5j00ivt2dit"/>
      <w:bookmarkEnd w:id="50"/>
      <w:r>
        <w:rPr>
          <w:rFonts w:ascii="Times New Roman" w:eastAsia="Times New Roman" w:cs="Times New Roman" w:hAnsi="Times New Roman"/>
          <w:color w:val="000000"/>
          <w:sz w:val="22"/>
          <w:szCs w:val="22"/>
          <w:rtl/>
        </w:rPr>
        <w:t>2. Protected FAQ Operations (src/routes/faqRoutes.js)</w:t>
      </w:r>
    </w:p>
    <w:p>
      <w:r>
        <w:rPr>
          <w:rFonts w:ascii="Times New Roman" w:eastAsia="Times New Roman" w:cs="Times New Roman" w:hAnsi="Times New Roman"/>
          <w:sz w:val="26"/>
          <w:szCs w:val="26"/>
          <w:rtl/>
        </w:rPr>
        <w:t>JavaScript</w:t>
      </w:r>
    </w:p>
    <w:p>
      <w:pPr>
        <w:jc w:val="center"/>
        <w:rPr>
          <w:rFonts w:ascii="Times New Roman" w:eastAsia="Times New Roman" w:cs="Times New Roman" w:hAnsi="Times New Roman"/>
          <w:color w:val="000000"/>
          <w:sz w:val="22"/>
          <w:szCs w:val="22"/>
        </w:rPr>
      </w:pPr>
      <w:r>
        <w:rPr>
          <w:rFonts w:ascii="Times New Roman" w:eastAsia="Times New Roman" w:cs="Times New Roman" w:hAnsi="Times New Roman"/>
          <w:color w:val="000000"/>
          <w:sz w:val="22"/>
          <w:szCs w:val="22"/>
        </w:rPr>
        <w:drawing>
          <wp:inline distT="114300" distB="114300" distL="114300" distR="114300">
            <wp:extent cx="4405313" cy="3151022"/>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16"/>
                    <a:stretch>
                      <a:fillRect/>
                    </a:stretch>
                  </pic:blipFill>
                  <pic:spPr>
                    <a:xfrm rot="0">
                      <a:off x="0" y="0"/>
                      <a:ext cx="4405313" cy="3151022"/>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51" w:name="_heading=h.psg3iuoufwn3"/>
      <w:bookmarkEnd w:id="51"/>
      <w:r>
        <w:rPr>
          <w:rFonts w:ascii="Times New Roman" w:eastAsia="Times New Roman" w:cs="Times New Roman" w:hAnsi="Times New Roman"/>
          <w:color w:val="000000"/>
          <w:sz w:val="22"/>
          <w:szCs w:val="22"/>
          <w:rtl/>
        </w:rPr>
        <w:t>3. AI Automation Operations (src/routes/aiRoutes.js)</w:t>
      </w:r>
    </w:p>
    <w:p>
      <w:pPr>
        <w:jc w:val="center"/>
      </w:pPr>
      <w:r>
        <w:rPr>
          <w:rFonts w:ascii="Times New Roman" w:eastAsia="Times New Roman" w:cs="Times New Roman" w:hAnsi="Times New Roman"/>
          <w:sz w:val="26"/>
          <w:szCs w:val="26"/>
        </w:rPr>
        <w:drawing>
          <wp:inline distT="114300" distB="114300" distL="114300" distR="114300">
            <wp:extent cx="4729163" cy="2788992"/>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17"/>
                    <a:stretch>
                      <a:fillRect/>
                    </a:stretch>
                  </pic:blipFill>
                  <pic:spPr>
                    <a:xfrm rot="0">
                      <a:off x="0" y="0"/>
                      <a:ext cx="4729163" cy="2788992"/>
                    </a:xfrm>
                    <a:prstGeom prst="rect"/>
                    <a:noFill/>
                    <a:ln w="12700" cmpd="sng" cap="flat">
                      <a:solidFill>
                        <a:srgbClr val="000000"/>
                      </a:solidFill>
                      <a:prstDash val="solid"/>
                      <a:round/>
                    </a:ln>
                  </pic:spPr>
                </pic:pic>
              </a:graphicData>
            </a:graphic>
          </wp:inline>
        </w:drawing>
      </w:r>
    </w:p>
    <w:p>
      <w:pPr>
        <w:pStyle w:val="2"/>
        <w:spacing w:after="80"/>
      </w:pPr>
      <w:bookmarkStart w:id="52" w:name="_heading=h.yy2w3ppd6417"/>
      <w:bookmarkEnd w:id="52"/>
      <w:r>
        <w:rPr>
          <w:rFonts w:ascii="Times New Roman" w:eastAsia="Times New Roman" w:cs="Times New Roman" w:hAnsi="Times New Roman"/>
          <w:sz w:val="34"/>
          <w:szCs w:val="34"/>
          <w:rtl/>
        </w:rPr>
        <w:t>Epic 5: Project Executions</w:t>
      </w:r>
    </w:p>
    <w:p>
      <w:pPr>
        <w:pStyle w:val="3"/>
        <w:spacing w:before="280"/>
        <w:rPr>
          <w:color w:val="000000"/>
        </w:rPr>
      </w:pPr>
      <w:bookmarkStart w:id="53" w:name="_heading=h.93fsrwtfzpye"/>
      <w:bookmarkEnd w:id="53"/>
      <w:r>
        <w:rPr>
          <w:rFonts w:ascii="Times New Roman" w:eastAsia="Times New Roman" w:cs="Times New Roman" w:hAnsi="Times New Roman"/>
          <w:color w:val="000000"/>
          <w:sz w:val="26"/>
          <w:szCs w:val="26"/>
          <w:rtl/>
        </w:rPr>
        <w:t>Running the API Application</w:t>
      </w:r>
    </w:p>
    <w:p>
      <w:pPr>
        <w:numPr>
          <w:ilvl w:val="0"/>
          <w:numId w:val="16"/>
        </w:numPr>
        <w:spacing w:before="240" w:after="0"/>
        <w:ind w:left="720" w:hanging="360"/>
      </w:pPr>
      <w:r>
        <w:rPr>
          <w:rFonts w:ascii="Times New Roman" w:eastAsia="Times New Roman" w:cs="Times New Roman" w:hAnsi="Times New Roman"/>
          <w:sz w:val="26"/>
          <w:szCs w:val="26"/>
          <w:rtl/>
        </w:rPr>
        <w:t>Install Postman or ThunderClient (VS Code extension).</w:t>
      </w:r>
    </w:p>
    <w:p>
      <w:pPr>
        <w:numPr>
          <w:ilvl w:val="0"/>
          <w:numId w:val="16"/>
        </w:numPr>
        <w:spacing w:before="0" w:after="240"/>
        <w:ind w:left="720" w:hanging="360"/>
      </w:pPr>
      <w:r>
        <w:rPr>
          <w:rFonts w:ascii="Times New Roman" w:eastAsia="Times New Roman" w:cs="Times New Roman" w:hAnsi="Times New Roman"/>
          <w:sz w:val="26"/>
          <w:szCs w:val="26"/>
          <w:rtl/>
        </w:rPr>
        <w:t>Start the backend development server environment parameters:</w:t>
      </w:r>
    </w:p>
    <w:p>
      <w:r>
        <w:rPr>
          <w:rFonts w:ascii="Times New Roman" w:eastAsia="Times New Roman" w:cs="Times New Roman" w:hAnsi="Times New Roman"/>
          <w:sz w:val="26"/>
          <w:szCs w:val="26"/>
          <w:rtl/>
        </w:rPr>
        <w:t>Bash</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npm run dev</w:t>
      </w:r>
    </w:p>
    <w:p>
      <w:pPr>
        <w:pStyle w:val="3"/>
        <w:spacing w:before="280"/>
        <w:rPr>
          <w:color w:val="000000"/>
        </w:rPr>
      </w:pPr>
      <w:bookmarkStart w:id="54" w:name="_heading=h.7177dmmvxs0u"/>
      <w:bookmarkEnd w:id="54"/>
      <w:r>
        <w:rPr>
          <w:rFonts w:ascii="Times New Roman" w:eastAsia="Times New Roman" w:cs="Times New Roman" w:hAnsi="Times New Roman"/>
          <w:color w:val="000000"/>
          <w:sz w:val="26"/>
          <w:szCs w:val="26"/>
          <w:rtl/>
        </w:rPr>
        <w:t>API Testing Specification Demo</w:t>
      </w:r>
    </w:p>
    <w:p>
      <w:pPr>
        <w:spacing w:before="240" w:after="240"/>
      </w:pPr>
      <w:r>
        <w:rPr>
          <w:rFonts w:ascii="Times New Roman" w:eastAsia="Times New Roman" w:cs="Times New Roman" w:hAnsi="Times New Roman"/>
          <w:sz w:val="26"/>
          <w:szCs w:val="26"/>
          <w:rtl/>
        </w:rPr>
        <w:t>To verify operational structural integrity via execution endpoints, map endpoints using the configurations below:</w:t>
      </w:r>
    </w:p>
    <w:p>
      <w:pPr>
        <w:pStyle w:val="4"/>
        <w:spacing w:before="240" w:after="40"/>
        <w:rPr>
          <w:color w:val="000000"/>
        </w:rPr>
      </w:pPr>
      <w:bookmarkStart w:id="55" w:name="_heading=h.49geodnl1o6s"/>
      <w:bookmarkEnd w:id="55"/>
      <w:r>
        <w:rPr>
          <w:rFonts w:ascii="Times New Roman" w:eastAsia="Times New Roman" w:cs="Times New Roman" w:hAnsi="Times New Roman"/>
          <w:color w:val="000000"/>
          <w:sz w:val="22"/>
          <w:szCs w:val="22"/>
          <w:rtl/>
        </w:rPr>
        <w:t>1. Identity Onboarding Path Registration</w:t>
      </w:r>
    </w:p>
    <w:p>
      <w:pPr>
        <w:numPr>
          <w:ilvl w:val="0"/>
          <w:numId w:val="17"/>
        </w:numPr>
        <w:spacing w:before="240" w:after="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/api/auth/register</w:t>
      </w:r>
    </w:p>
    <w:p>
      <w:pPr>
        <w:numPr>
          <w:ilvl w:val="0"/>
          <w:numId w:val="17"/>
        </w:numPr>
        <w:spacing w:before="0" w:after="0"/>
        <w:ind w:left="720" w:hanging="360"/>
      </w:pPr>
      <w:r>
        <w:rPr>
          <w:rFonts w:ascii="Times New Roman" w:eastAsia="Times New Roman" w:cs="Times New Roman" w:hAnsi="Times New Roman"/>
          <w:sz w:val="26"/>
          <w:szCs w:val="26"/>
          <w:rtl/>
        </w:rPr>
        <w:t>Access: Public</w:t>
      </w:r>
    </w:p>
    <w:p>
      <w:pPr>
        <w:numPr>
          <w:ilvl w:val="0"/>
          <w:numId w:val="17"/>
        </w:numPr>
        <w:spacing w:before="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"name"</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 Sharma"</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"email"</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"priya@writeflow.com"</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"password"</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"securepassword123"</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rPr>
          <w:rFonts w:ascii="Times New Roman" w:eastAsia="Times New Roman" w:cs="Times New Roman" w:hAnsi="Times New Roman"/>
          <w:color w:val="000000"/>
          <w:sz w:val="22"/>
          <w:szCs w:val="22"/>
        </w:rPr>
      </w:pPr>
      <w:bookmarkStart w:id="56" w:name="_heading=h.mw33m8f30h9i"/>
      <w:bookmarkEnd w:id="56"/>
    </w:p>
    <w:p>
      <w:pPr>
        <w:pStyle w:val="4"/>
        <w:spacing w:before="240" w:after="40"/>
        <w:rPr>
          <w:rFonts w:ascii="Times New Roman" w:eastAsia="Times New Roman" w:cs="Times New Roman" w:hAnsi="Times New Roman"/>
          <w:color w:val="000000"/>
          <w:sz w:val="22"/>
          <w:szCs w:val="22"/>
        </w:rPr>
      </w:pPr>
      <w:bookmarkStart w:id="57" w:name="_heading=h.q5vb6z4hrrli"/>
      <w:bookmarkEnd w:id="57"/>
      <w:r>
        <w:rPr>
          <w:rFonts w:ascii="Times New Roman" w:eastAsia="Times New Roman" w:cs="Times New Roman" w:hAnsi="Times New Roman"/>
          <w:color w:val="000000"/>
          <w:sz w:val="22"/>
          <w:szCs w:val="22"/>
          <w:rtl/>
        </w:rPr>
        <w:t>2. Profile Login Verification Quey</w:t>
      </w:r>
    </w:p>
    <w:p>
      <w:pPr>
        <w:pStyle w:val="4"/>
        <w:spacing w:before="240" w:after="40"/>
        <w:jc w:val="center"/>
      </w:pPr>
      <w:bookmarkStart w:id="58" w:name="_heading=h.srfeiunabopm"/>
      <w:bookmarkEnd w:id="58"/>
      <w:r>
        <w:rPr>
          <w:rFonts w:ascii="Times New Roman" w:eastAsia="Times New Roman" w:cs="Times New Roman" w:hAnsi="Times New Roman"/>
          <w:color w:val="000000"/>
          <w:sz w:val="22"/>
          <w:szCs w:val="22"/>
        </w:rPr>
        <w:drawing>
          <wp:inline distT="114300" distB="114300" distL="114300" distR="114300">
            <wp:extent cx="4652963" cy="2300727"/>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18"/>
                    <a:stretch>
                      <a:fillRect/>
                    </a:stretch>
                  </pic:blipFill>
                  <pic:spPr>
                    <a:xfrm rot="0">
                      <a:off x="0" y="0"/>
                      <a:ext cx="4652963" cy="2300727"/>
                    </a:xfrm>
                    <a:prstGeom prst="rect"/>
                    <a:noFill/>
                    <a:ln w="12700" cmpd="sng" cap="flat">
                      <a:solidFill>
                        <a:srgbClr val="000000"/>
                      </a:solidFill>
                      <a:prstDash val="solid"/>
                      <a:round/>
                    </a:ln>
                  </pic:spPr>
                </pic:pic>
              </a:graphicData>
            </a:graphic>
          </wp:inline>
        </w:drawing>
      </w:r>
    </w:p>
    <w:p>
      <w:pPr>
        <w:numPr>
          <w:ilvl w:val="0"/>
          <w:numId w:val="18"/>
        </w:numPr>
        <w:spacing w:before="240" w:after="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/api/auth/login</w:t>
      </w:r>
    </w:p>
    <w:p>
      <w:pPr>
        <w:numPr>
          <w:ilvl w:val="0"/>
          <w:numId w:val="18"/>
        </w:numPr>
        <w:spacing w:before="0" w:after="0"/>
        <w:ind w:left="720" w:hanging="360"/>
      </w:pPr>
      <w:r>
        <w:rPr>
          <w:rFonts w:ascii="Times New Roman" w:eastAsia="Times New Roman" w:cs="Times New Roman" w:hAnsi="Times New Roman"/>
          <w:sz w:val="26"/>
          <w:szCs w:val="26"/>
          <w:rtl/>
        </w:rPr>
        <w:t>Access: Public</w:t>
      </w:r>
    </w:p>
    <w:p>
      <w:pPr>
        <w:numPr>
          <w:ilvl w:val="0"/>
          <w:numId w:val="18"/>
        </w:numPr>
        <w:spacing w:before="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"email"</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"priya@writeflow.com"</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"password"</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"securepassword123"</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jc w:val="center"/>
        <w:rPr>
          <w:rFonts w:ascii="Times New Roman" w:eastAsia="Times New Roman" w:cs="Times New Roman" w:hAnsi="Times New Roman"/>
          <w:color w:val="000000"/>
          <w:sz w:val="22"/>
          <w:szCs w:val="22"/>
        </w:rPr>
      </w:pPr>
      <w:bookmarkStart w:id="59" w:name="_heading=h.m73e8yubv4om"/>
      <w:bookmarkEnd w:id="59"/>
      <w:r>
        <w:rPr>
          <w:rFonts w:ascii="Times New Roman" w:eastAsia="Times New Roman" w:cs="Times New Roman" w:hAnsi="Times New Roman"/>
          <w:color w:val="000000"/>
          <w:sz w:val="22"/>
          <w:szCs w:val="22"/>
        </w:rPr>
        <w:drawing>
          <wp:inline distT="114300" distB="114300" distL="114300" distR="114300">
            <wp:extent cx="4741416" cy="2347913"/>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19"/>
                    <a:stretch>
                      <a:fillRect/>
                    </a:stretch>
                  </pic:blipFill>
                  <pic:spPr>
                    <a:xfrm rot="0">
                      <a:off x="0" y="0"/>
                      <a:ext cx="4741416" cy="2347913"/>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60" w:name="_heading=h.22n71nmmmxy2"/>
      <w:bookmarkEnd w:id="60"/>
      <w:r>
        <w:rPr>
          <w:rFonts w:ascii="Times New Roman" w:eastAsia="Times New Roman" w:cs="Times New Roman" w:hAnsi="Times New Roman"/>
          <w:color w:val="000000"/>
          <w:sz w:val="22"/>
          <w:szCs w:val="22"/>
          <w:rtl/>
        </w:rPr>
        <w:t>3. Resource Entity Creation (FAQ)</w:t>
      </w:r>
    </w:p>
    <w:p>
      <w:pPr>
        <w:numPr>
          <w:ilvl w:val="0"/>
          <w:numId w:val="19"/>
        </w:numPr>
        <w:spacing w:before="240" w:after="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/api/faqs</w:t>
      </w:r>
    </w:p>
    <w:p>
      <w:pPr>
        <w:numPr>
          <w:ilvl w:val="0"/>
          <w:numId w:val="19"/>
        </w:numPr>
        <w:spacing w:before="0" w:after="0"/>
        <w:ind w:left="720" w:hanging="360"/>
      </w:pPr>
      <w:r>
        <w:rPr>
          <w:rFonts w:ascii="Times New Roman" w:eastAsia="Times New Roman" w:cs="Times New Roman" w:hAnsi="Times New Roman"/>
          <w:sz w:val="26"/>
          <w:szCs w:val="26"/>
          <w:rtl/>
        </w:rPr>
        <w:t>Access: Private (Bearer &lt;JWT Token&gt;)</w:t>
      </w:r>
    </w:p>
    <w:p>
      <w:pPr>
        <w:numPr>
          <w:ilvl w:val="0"/>
          <w:numId w:val="19"/>
        </w:numPr>
        <w:spacing w:before="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"question"</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"How do I configure custom category tags?"</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"answer"</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"Navigate to settings panel, append keyword      tags arrays, and save schema."</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"category"</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"Configuration"</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jc w:val="center"/>
        <w:rPr>
          <w:rFonts w:ascii="Times New Roman" w:eastAsia="Times New Roman" w:cs="Times New Roman" w:hAnsi="Times New Roman"/>
          <w:color w:val="000000"/>
          <w:sz w:val="22"/>
          <w:szCs w:val="22"/>
        </w:rPr>
      </w:pPr>
      <w:bookmarkStart w:id="61" w:name="_heading=h.5ddpv0a7xr4l"/>
      <w:bookmarkEnd w:id="61"/>
      <w:r>
        <w:rPr>
          <w:rFonts w:ascii="Times New Roman" w:eastAsia="Times New Roman" w:cs="Times New Roman" w:hAnsi="Times New Roman"/>
          <w:color w:val="000000"/>
          <w:sz w:val="22"/>
          <w:szCs w:val="22"/>
        </w:rPr>
        <w:drawing>
          <wp:inline distT="114300" distB="114300" distL="114300" distR="114300">
            <wp:extent cx="4919663" cy="2428295"/>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0"/>
                    <a:stretch>
                      <a:fillRect/>
                    </a:stretch>
                  </pic:blipFill>
                  <pic:spPr>
                    <a:xfrm rot="0">
                      <a:off x="0" y="0"/>
                      <a:ext cx="4919663" cy="2428295"/>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62" w:name="_heading=h.5f2umy1hrc3i"/>
      <w:bookmarkEnd w:id="62"/>
      <w:r>
        <w:rPr>
          <w:rFonts w:ascii="Times New Roman" w:eastAsia="Times New Roman" w:cs="Times New Roman" w:hAnsi="Times New Roman"/>
          <w:color w:val="000000"/>
          <w:sz w:val="22"/>
          <w:szCs w:val="22"/>
          <w:rtl/>
        </w:rPr>
        <w:t>4. Keyword Resource Entity Fetching (Search)</w:t>
      </w:r>
    </w:p>
    <w:p>
      <w:pPr>
        <w:numPr>
          <w:ilvl w:val="0"/>
          <w:numId w:val="20"/>
        </w:numPr>
        <w:spacing w:before="240" w:after="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GET /api/faqs/search?q=configure</w:t>
      </w:r>
    </w:p>
    <w:p>
      <w:pPr>
        <w:numPr>
          <w:ilvl w:val="0"/>
          <w:numId w:val="20"/>
        </w:numPr>
        <w:spacing w:before="0" w:after="240"/>
        <w:ind w:left="720" w:hanging="360"/>
      </w:pPr>
      <w:r>
        <w:rPr>
          <w:rFonts w:ascii="Times New Roman" w:eastAsia="Times New Roman" w:cs="Times New Roman" w:hAnsi="Times New Roman"/>
          <w:sz w:val="26"/>
          <w:szCs w:val="26"/>
          <w:rtl/>
        </w:rPr>
        <w:t>Access: Public</w:t>
      </w:r>
    </w:p>
    <w:p>
      <w:pPr>
        <w:pStyle w:val="4"/>
        <w:spacing w:before="240" w:after="40"/>
        <w:rPr>
          <w:rFonts w:ascii="Times New Roman" w:eastAsia="Times New Roman" w:cs="Times New Roman" w:hAnsi="Times New Roman"/>
          <w:color w:val="000000"/>
          <w:sz w:val="22"/>
          <w:szCs w:val="22"/>
        </w:rPr>
      </w:pPr>
      <w:bookmarkStart w:id="63" w:name="_heading=h.mw15izic64pb"/>
      <w:bookmarkEnd w:id="63"/>
    </w:p>
    <w:p>
      <w:pPr>
        <w:jc w:val="center"/>
      </w:pPr>
      <w:r>
        <w:drawing>
          <wp:inline distT="114300" distB="114300" distL="114300" distR="114300">
            <wp:extent cx="4652963" cy="2296655"/>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1"/>
                    <a:stretch>
                      <a:fillRect/>
                    </a:stretch>
                  </pic:blipFill>
                  <pic:spPr>
                    <a:xfrm rot="0">
                      <a:off x="0" y="0"/>
                      <a:ext cx="4652963" cy="2296655"/>
                    </a:xfrm>
                    <a:prstGeom prst="rect"/>
                    <a:noFill/>
                    <a:ln w="12700" cmpd="sng" cap="flat">
                      <a:solidFill>
                        <a:srgbClr val="000000"/>
                      </a:solidFill>
                      <a:prstDash val="solid"/>
                      <a:round/>
                    </a:ln>
                  </pic:spPr>
                </pic:pic>
              </a:graphicData>
            </a:graphic>
          </wp:inline>
        </w:drawing>
      </w:r>
    </w:p>
    <w:p>
      <w:pPr>
        <w:pStyle w:val="4"/>
        <w:spacing w:before="240" w:after="40"/>
        <w:rPr>
          <w:rFonts w:ascii="Times New Roman" w:eastAsia="Times New Roman" w:cs="Times New Roman" w:hAnsi="Times New Roman"/>
          <w:color w:val="000000"/>
          <w:sz w:val="22"/>
          <w:szCs w:val="22"/>
        </w:rPr>
      </w:pPr>
      <w:bookmarkStart w:id="64" w:name="_heading=h.j3pmqrusoysa"/>
      <w:bookmarkEnd w:id="64"/>
    </w:p>
    <w:p>
      <w:pPr>
        <w:pStyle w:val="4"/>
        <w:spacing w:before="240" w:after="40"/>
        <w:rPr>
          <w:color w:val="000000"/>
        </w:rPr>
      </w:pPr>
      <w:bookmarkStart w:id="65" w:name="_heading=h.4oa1y6pthrj8"/>
      <w:bookmarkEnd w:id="65"/>
      <w:r>
        <w:rPr>
          <w:rFonts w:ascii="Times New Roman" w:eastAsia="Times New Roman" w:cs="Times New Roman" w:hAnsi="Times New Roman"/>
          <w:color w:val="000000"/>
          <w:sz w:val="22"/>
          <w:szCs w:val="22"/>
          <w:rtl/>
        </w:rPr>
        <w:t>5. AI Intelligent Content Automation (Generate FAQ Pair)</w:t>
      </w:r>
    </w:p>
    <w:p>
      <w:pPr>
        <w:numPr>
          <w:ilvl w:val="0"/>
          <w:numId w:val="21"/>
        </w:numPr>
        <w:spacing w:before="240" w:after="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/api/ai/generate-faq</w:t>
      </w:r>
    </w:p>
    <w:p>
      <w:pPr>
        <w:numPr>
          <w:ilvl w:val="0"/>
          <w:numId w:val="21"/>
        </w:numPr>
        <w:spacing w:before="0" w:after="0"/>
        <w:ind w:left="720" w:hanging="360"/>
      </w:pPr>
      <w:r>
        <w:rPr>
          <w:rFonts w:ascii="Times New Roman" w:eastAsia="Times New Roman" w:cs="Times New Roman" w:hAnsi="Times New Roman"/>
          <w:sz w:val="26"/>
          <w:szCs w:val="26"/>
          <w:rtl/>
        </w:rPr>
        <w:t>Access: Private (Bearer &lt;JWT Token&gt;)</w:t>
      </w:r>
    </w:p>
    <w:p>
      <w:pPr>
        <w:numPr>
          <w:ilvl w:val="0"/>
          <w:numId w:val="21"/>
        </w:numPr>
        <w:spacing w:before="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"topic"</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"Mongoose schema indexing validation runtime workflow optimization"</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Times New Roman" w:eastAsia="Times New Roman" w:cs="Times New Roman" w:hAnsi="Times New Roman"/>
          <w:b/>
          <w:bCs/>
          <w:sz w:val="26"/>
          <w:szCs w:val="26"/>
        </w:rPr>
      </w:pPr>
    </w:p>
    <w:p>
      <w:pPr>
        <w:spacing w:line="276" w:lineRule="auto"/>
        <w:rPr>
          <w:rFonts w:ascii="Roboto Mono" w:eastAsia="Roboto Mono" w:cs="Roboto Mono" w:hAnsi="Roboto Mono"/>
          <w:b/>
          <w:bCs/>
          <w:sz w:val="24"/>
          <w:szCs w:val="24"/>
        </w:rPr>
      </w:pPr>
      <w:r>
        <w:rPr>
          <w:rFonts w:ascii="Roboto Mono" w:eastAsia="Roboto Mono" w:cs="Roboto Mono" w:hAnsi="Roboto Mono"/>
          <w:b/>
          <w:bCs/>
          <w:sz w:val="24"/>
          <w:szCs w:val="24"/>
          <w:rtl/>
        </w:rPr>
        <w:t xml:space="preserve">API TESTING VIDEO: </w:t>
      </w:r>
      <w:r>
        <w:rPr>
          <w:rFonts w:ascii="Roboto Mono" w:eastAsia="Roboto Mono" w:cs="Roboto Mono" w:hAnsi="Roboto Mono"/>
          <w:b/>
          <w:bCs/>
          <w:color w:val="1155CC"/>
          <w:sz w:val="24"/>
          <w:szCs w:val="24"/>
          <w:u w:val="single"/>
          <w:rtl/>
        </w:rPr>
        <w:fldChar w:fldCharType="begin"/>
      </w:r>
      <w:r>
        <w:instrText>HYPERLINK "https://drive.google.com/file/d/1u_w1sigiOynhmqTDbj4NBm3CLlMunEWN/view?usp=sharing"</w:instrText>
      </w:r>
      <w:r>
        <w:rPr>
          <w:rFonts w:ascii="Roboto Mono" w:eastAsia="Roboto Mono" w:cs="Roboto Mono" w:hAnsi="Roboto Mono"/>
          <w:b/>
          <w:bCs/>
          <w:color w:val="1155CC"/>
          <w:sz w:val="24"/>
          <w:szCs w:val="24"/>
          <w:u w:val="single"/>
          <w:rtl/>
        </w:rPr>
        <w:fldChar w:fldCharType="separate"/>
      </w:r>
      <w:r>
        <w:rPr>
          <w:rFonts w:ascii="Roboto Mono" w:eastAsia="Roboto Mono" w:cs="Roboto Mono" w:hAnsi="Roboto Mono"/>
          <w:b/>
          <w:bCs/>
          <w:color w:val="1155CC"/>
          <w:sz w:val="24"/>
          <w:szCs w:val="24"/>
          <w:u w:val="single"/>
          <w:rtl/>
        </w:rPr>
        <w:t>https://drive.google.com/file/d/1u_w1sigiOynhmqTDbj4NBm3CLlMunEWN/view?usp=sharing</w:t>
      </w:r>
      <w:r>
        <w:rPr>
          <w:rFonts w:ascii="Roboto Mono" w:eastAsia="Roboto Mono" w:cs="Roboto Mono" w:hAnsi="Roboto Mono"/>
          <w:b/>
          <w:bCs/>
          <w:color w:val="1155CC"/>
          <w:sz w:val="24"/>
          <w:szCs w:val="24"/>
          <w:u w:val="single"/>
          <w:rtl/>
        </w:rPr>
        <w:fldChar w:fldCharType="end"/>
      </w:r>
      <w:r>
        <w:rPr>
          <w:rFonts w:ascii="Roboto Mono" w:eastAsia="Roboto Mono" w:cs="Roboto Mono" w:hAnsi="Roboto Mono"/>
          <w:b/>
          <w:bCs/>
          <w:sz w:val="24"/>
          <w:szCs w:val="24"/>
          <w:rtl/>
        </w:rPr>
        <w:br/>
        <w:t xml:space="preserve">DEMO LINK: </w:t>
      </w:r>
      <w:r>
        <w:rPr>
          <w:rFonts w:ascii="Roboto Mono" w:eastAsia="Roboto Mono" w:cs="Roboto Mono" w:hAnsi="Roboto Mono"/>
          <w:b/>
          <w:bCs/>
          <w:color w:val="1155CC"/>
          <w:sz w:val="24"/>
          <w:szCs w:val="24"/>
          <w:u w:val="single"/>
          <w:rtl/>
        </w:rPr>
        <w:fldChar w:fldCharType="begin"/>
      </w:r>
      <w:r>
        <w:instrText>HYPERLINK "https://drive.google.com/file/d/1ajAZGgOaowPdyW2x5otcsLI84NeomSYJ/view?usp=drive_link"</w:instrText>
      </w:r>
      <w:r>
        <w:rPr>
          <w:rFonts w:ascii="Roboto Mono" w:eastAsia="Roboto Mono" w:cs="Roboto Mono" w:hAnsi="Roboto Mono"/>
          <w:b/>
          <w:bCs/>
          <w:color w:val="1155CC"/>
          <w:sz w:val="24"/>
          <w:szCs w:val="24"/>
          <w:u w:val="single"/>
          <w:rtl/>
        </w:rPr>
        <w:fldChar w:fldCharType="separate"/>
      </w:r>
      <w:r>
        <w:rPr>
          <w:rFonts w:ascii="Roboto Mono" w:eastAsia="Roboto Mono" w:cs="Roboto Mono" w:hAnsi="Roboto Mono"/>
          <w:b/>
          <w:bCs/>
          <w:color w:val="1155CC"/>
          <w:sz w:val="24"/>
          <w:szCs w:val="24"/>
          <w:u w:val="single"/>
          <w:rtl/>
        </w:rPr>
        <w:t>https://drive.google.com/file/d/1ajAZGgOaowPdyW2x5otcsLI84NeomSYJ/view?usp=drive_link</w:t>
      </w:r>
      <w:r>
        <w:rPr>
          <w:rFonts w:ascii="Roboto Mono" w:eastAsia="Roboto Mono" w:cs="Roboto Mono" w:hAnsi="Roboto Mono"/>
          <w:b/>
          <w:bCs/>
          <w:color w:val="1155CC"/>
          <w:sz w:val="24"/>
          <w:szCs w:val="24"/>
          <w:u w:val="single"/>
          <w:rtl/>
        </w:rPr>
        <w:fldChar w:fldCharType="end"/>
      </w:r>
    </w:p>
    <w:p>
      <w:pPr>
        <w:spacing w:line="276" w:lineRule="auto"/>
        <w:rPr>
          <w:sz w:val="20"/>
          <w:szCs w:val="20"/>
        </w:rPr>
      </w:pPr>
      <w:r>
        <w:rPr>
          <w:rFonts w:ascii="Roboto Mono" w:eastAsia="Roboto Mono" w:cs="Roboto Mono" w:hAnsi="Roboto Mono"/>
          <w:b/>
          <w:bCs/>
          <w:sz w:val="24"/>
          <w:szCs w:val="24"/>
          <w:rtl/>
        </w:rPr>
        <w:br/>
        <w:t>CodeDrive:</w:t>
      </w:r>
      <w:r>
        <w:rPr>
          <w:rFonts w:ascii="Roboto Mono" w:eastAsia="Roboto Mono" w:cs="Roboto Mono" w:hAnsi="Roboto Mono"/>
          <w:b/>
          <w:bCs/>
          <w:color w:val="0000EE"/>
          <w:sz w:val="24"/>
          <w:szCs w:val="24"/>
          <w:u w:val="single"/>
          <w:rtl/>
        </w:rPr>
        <w:fldChar w:fldCharType="begin"/>
      </w:r>
      <w:r>
        <w:instrText>HYPERLINK "https://drive.google.com/drive/folders/1aUqV5q25fE_iUPwWcLt02eJ-v-ytxpjz?usp=sharing"</w:instrText>
      </w:r>
      <w:r>
        <w:rPr>
          <w:rFonts w:ascii="Roboto Mono" w:eastAsia="Roboto Mono" w:cs="Roboto Mono" w:hAnsi="Roboto Mono"/>
          <w:b/>
          <w:bCs/>
          <w:color w:val="0000EE"/>
          <w:sz w:val="24"/>
          <w:szCs w:val="24"/>
          <w:u w:val="single"/>
          <w:rtl/>
        </w:rPr>
        <w:fldChar w:fldCharType="separate"/>
      </w:r>
      <w:r>
        <w:rPr>
          <w:rFonts w:ascii="Roboto Mono" w:eastAsia="Roboto Mono" w:cs="Roboto Mono" w:hAnsi="Roboto Mono"/>
          <w:b/>
          <w:bCs/>
          <w:color w:val="0000EE"/>
          <w:sz w:val="24"/>
          <w:szCs w:val="24"/>
          <w:u w:val="single"/>
          <w:rtl/>
        </w:rPr>
        <w:t>CODE</w:t>
      </w:r>
      <w:r>
        <w:rPr>
          <w:rFonts w:ascii="Roboto Mono" w:eastAsia="Roboto Mono" w:cs="Roboto Mono" w:hAnsi="Roboto Mono"/>
          <w:b/>
          <w:bCs/>
          <w:color w:val="0000EE"/>
          <w:sz w:val="24"/>
          <w:szCs w:val="24"/>
          <w:u w:val="single"/>
          <w:rtl/>
        </w:rPr>
        <w:fldChar w:fldCharType="end"/>
      </w:r>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Cardo">
    <w:altName w:val="Times New Roman"/>
    <w:panose1 w:val="00000000000000000000"/>
    <w:charset w:val="00"/>
    <w:family w:val="auto"/>
    <w:pitch w:val="variable"/>
  </w:font>
  <w:font w:name="Cambria">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0000000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00000012"/>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0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line="276" w:lineRule="auto"/>
      <w:ind w:left="0" w:right="0" w:firstLine="0"/>
      <w:jc w:val="left"/>
      <w:outlineLvl w:val="0"/>
    </w:pPr>
    <w:rPr>
      <w:rFonts w:ascii="Arial" w:eastAsia="Arial" w:cs="Arial" w:hAnsi="Arial"/>
      <w:b/>
      <w:bCs/>
      <w:i w:val="0"/>
      <w:iCs w:val="0"/>
      <w:caps w:val="0"/>
      <w:smallCaps w:val="0"/>
      <w:strike w:val="0"/>
      <w:dstrike w:val="0"/>
      <w:color w:val="000000"/>
      <w:sz w:val="40"/>
      <w:szCs w:val="40"/>
      <w:u w:val="none"/>
      <w:vertAlign w:val="baseline"/>
    </w:rPr>
  </w:style>
  <w:style w:type="paragraph" w:styleId="2">
    <w:name w:val="heading 2"/>
    <w:basedOn w:val="15"/>
    <w:next w:val="15"/>
    <w:pPr>
      <w:keepNext/>
      <w:keepLines/>
      <w:pageBreakBefore w:val="0"/>
      <w:spacing w:before="360" w:after="120" w:line="276" w:lineRule="auto"/>
      <w:ind w:left="0" w:right="0" w:firstLine="0"/>
      <w:jc w:val="left"/>
      <w:outlineLvl w:val="1"/>
    </w:pPr>
    <w:rPr>
      <w:rFonts w:ascii="Arial" w:eastAsia="Arial" w:cs="Arial" w:hAnsi="Arial"/>
      <w:b/>
      <w:bCs/>
      <w:i w:val="0"/>
      <w:iCs w:val="0"/>
      <w:caps w:val="0"/>
      <w:smallCaps w:val="0"/>
      <w:strike w:val="0"/>
      <w:dstrike w:val="0"/>
      <w:color w:val="000000"/>
      <w:sz w:val="32"/>
      <w:szCs w:val="32"/>
      <w:u w:val="none"/>
      <w:vertAlign w:val="baseline"/>
    </w:rPr>
  </w:style>
  <w:style w:type="paragraph" w:styleId="3">
    <w:name w:val="heading 3"/>
    <w:basedOn w:val="15"/>
    <w:next w:val="15"/>
    <w:pPr>
      <w:keepNext/>
      <w:keepLines/>
      <w:pageBreakBefore w:val="0"/>
      <w:spacing w:before="320" w:after="80" w:line="276" w:lineRule="auto"/>
      <w:ind w:left="0" w:right="0" w:firstLine="0"/>
      <w:jc w:val="left"/>
      <w:outlineLvl w:val="2"/>
    </w:pPr>
    <w:rPr>
      <w:rFonts w:ascii="Arial" w:eastAsia="Arial" w:cs="Arial" w:hAnsi="Arial"/>
      <w:b/>
      <w:bCs/>
      <w:i w:val="0"/>
      <w:iCs w:val="0"/>
      <w:caps w:val="0"/>
      <w:smallCaps w:val="0"/>
      <w:strike w:val="0"/>
      <w:dstrike w:val="0"/>
      <w:color w:val="434343"/>
      <w:sz w:val="28"/>
      <w:szCs w:val="28"/>
      <w:u w:val="none"/>
      <w:vertAlign w:val="baseline"/>
    </w:rPr>
  </w:style>
  <w:style w:type="paragraph" w:styleId="4">
    <w:name w:val="heading 4"/>
    <w:basedOn w:val="15"/>
    <w:next w:val="15"/>
    <w:pPr>
      <w:keepNext/>
      <w:keepLines/>
      <w:pageBreakBefore w:val="0"/>
      <w:spacing w:before="280" w:after="80" w:line="276" w:lineRule="auto"/>
      <w:ind w:left="0" w:right="0" w:firstLine="0"/>
      <w:jc w:val="left"/>
      <w:outlineLvl w:val="3"/>
    </w:pPr>
    <w:rPr>
      <w:rFonts w:ascii="Arial" w:eastAsia="Arial" w:cs="Arial" w:hAnsi="Arial"/>
      <w:b/>
      <w:bCs/>
      <w:i w:val="0"/>
      <w:iCs w:val="0"/>
      <w:caps w:val="0"/>
      <w:smallCaps w:val="0"/>
      <w:strike w:val="0"/>
      <w:dstrike w:val="0"/>
      <w:color w:val="666666"/>
      <w:sz w:val="24"/>
      <w:szCs w:val="24"/>
      <w:u w:val="none"/>
      <w:vertAlign w:val="baseline"/>
    </w:rPr>
  </w:style>
  <w:style w:type="paragraph" w:styleId="5">
    <w:name w:val="heading 5"/>
    <w:basedOn w:val="15"/>
    <w:next w:val="15"/>
    <w:pPr>
      <w:keepNext/>
      <w:keepLines/>
      <w:pageBreakBefore w:val="0"/>
      <w:spacing w:before="240" w:after="80" w:line="276" w:lineRule="auto"/>
      <w:ind w:left="0" w:right="0" w:firstLine="0"/>
      <w:jc w:val="left"/>
      <w:outlineLvl w:val="4"/>
    </w:pPr>
    <w:rPr>
      <w:rFonts w:ascii="Arial" w:eastAsia="Arial" w:cs="Arial" w:hAnsi="Arial"/>
      <w:b/>
      <w:bCs/>
      <w:i w:val="0"/>
      <w:iCs w:val="0"/>
      <w:caps w:val="0"/>
      <w:smallCaps w:val="0"/>
      <w:strike w:val="0"/>
      <w:dstrike w:val="0"/>
      <w:color w:val="666666"/>
      <w:sz w:val="22"/>
      <w:szCs w:val="22"/>
      <w:u w:val="none"/>
      <w:vertAlign w:val="baseline"/>
    </w:rPr>
  </w:style>
  <w:style w:type="paragraph" w:styleId="6">
    <w:name w:val="heading 6"/>
    <w:basedOn w:val="15"/>
    <w:next w:val="15"/>
    <w:pPr>
      <w:keepNext/>
      <w:keepLines/>
      <w:pageBreakBefore w:val="0"/>
      <w:spacing w:before="240" w:after="80" w:line="276" w:lineRule="auto"/>
      <w:ind w:left="0" w:right="0" w:firstLine="0"/>
      <w:jc w:val="left"/>
      <w:outlineLvl w:val="5"/>
    </w:pPr>
    <w:rPr>
      <w:rFonts w:ascii="Arial" w:eastAsia="Arial" w:cs="Arial" w:hAnsi="Arial"/>
      <w:b/>
      <w:bCs/>
      <w:i/>
      <w:iCs/>
      <w:caps w:val="0"/>
      <w:smallCaps w:val="0"/>
      <w:strike w:val="0"/>
      <w:dstrike w:val="0"/>
      <w:color w:val="666666"/>
      <w:sz w:val="22"/>
      <w:szCs w:val="22"/>
      <w:u w:val="none"/>
      <w:vertAlign w:val="baseline"/>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line="276" w:lineRule="auto"/>
      <w:ind w:left="0" w:right="0" w:firstLine="0"/>
      <w:jc w:val="left"/>
    </w:pPr>
    <w:rPr>
      <w:rFonts w:ascii="Arial" w:eastAsia="Arial" w:cs="Arial" w:hAnsi="Arial"/>
      <w:b/>
      <w:bCs/>
      <w:i w:val="0"/>
      <w:iCs w:val="0"/>
      <w:caps w:val="0"/>
      <w:smallCaps w:val="0"/>
      <w:strike w:val="0"/>
      <w:dstrike w:val="0"/>
      <w:color w:val="000000"/>
      <w:sz w:val="52"/>
      <w:szCs w:val="52"/>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24.png"/><Relationship Id="rId6" Type="http://schemas.openxmlformats.org/officeDocument/2006/relationships/image" Target="media/27.png"/><Relationship Id="rId7" Type="http://schemas.openxmlformats.org/officeDocument/2006/relationships/image" Target="media/30.png"/><Relationship Id="rId8" Type="http://schemas.openxmlformats.org/officeDocument/2006/relationships/image" Target="media/30.png"/><Relationship Id="rId9" Type="http://schemas.openxmlformats.org/officeDocument/2006/relationships/image" Target="media/35.png"/><Relationship Id="rId10" Type="http://schemas.openxmlformats.org/officeDocument/2006/relationships/image" Target="media/38.png"/><Relationship Id="rId11" Type="http://schemas.openxmlformats.org/officeDocument/2006/relationships/image" Target="media/41.png"/><Relationship Id="rId12" Type="http://schemas.openxmlformats.org/officeDocument/2006/relationships/image" Target="media/44.png"/><Relationship Id="rId13" Type="http://schemas.openxmlformats.org/officeDocument/2006/relationships/image" Target="media/47.png"/><Relationship Id="rId14" Type="http://schemas.openxmlformats.org/officeDocument/2006/relationships/image" Target="media/50.png"/><Relationship Id="rId15" Type="http://schemas.openxmlformats.org/officeDocument/2006/relationships/image" Target="media/53.png"/><Relationship Id="rId16" Type="http://schemas.openxmlformats.org/officeDocument/2006/relationships/image" Target="media/56.png"/><Relationship Id="rId17" Type="http://schemas.openxmlformats.org/officeDocument/2006/relationships/image" Target="media/59.png"/><Relationship Id="rId18" Type="http://schemas.openxmlformats.org/officeDocument/2006/relationships/image" Target="media/62.png"/><Relationship Id="rId19" Type="http://schemas.openxmlformats.org/officeDocument/2006/relationships/image" Target="media/65.png"/><Relationship Id="rId20" Type="http://schemas.openxmlformats.org/officeDocument/2006/relationships/image" Target="media/68.png"/><Relationship Id="rId21" Type="http://schemas.openxmlformats.org/officeDocument/2006/relationships/image" Target="media/71.png"/><Relationship Id="rId22" Type="http://schemas.openxmlformats.org/officeDocument/2006/relationships/styles" Target="styles.xml"/><Relationship Id="rId23" Type="http://schemas.openxmlformats.org/officeDocument/2006/relationships/numbering" Target="numbering.xml"/><Relationship Id="rId24" Type="http://schemas.openxmlformats.org/officeDocument/2006/relationships/fontTable" Target="fontTable.xml"/></Relationships>
</file>

<file path=docProps/app.xml><?xml version="1.0" encoding="utf-8"?>
<Properties xmlns="http://schemas.openxmlformats.org/officeDocument/2006/extended-properties">
  <Template>Normal.eit</Template>
  <TotalTime>32</TotalTime>
  <Application>Yozo_Office</Application>
  <Pages>22</Pages>
  <Words>1625</Words>
  <Characters>10588</Characters>
  <Lines>343</Lines>
  <Paragraphs>212</Paragraphs>
  <CharactersWithSpaces>12275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2026-09-24T02:26:37Z</dcterms:modified>
</cp:coreProperties>
</file>